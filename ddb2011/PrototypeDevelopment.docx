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04BDF" w:rsidRDefault="00204BDF" w:rsidP="00204BDF">
      <w:pPr>
        <w:pStyle w:val="a7"/>
        <w:rPr>
          <w:rFonts w:hint="eastAsia"/>
        </w:rPr>
      </w:pPr>
      <w:bookmarkStart w:id="0" w:name="_Toc18671"/>
      <w:bookmarkStart w:id="1" w:name="_Toc198048696"/>
      <w:bookmarkStart w:id="2" w:name="_Toc198741701"/>
      <w:bookmarkStart w:id="3" w:name="_Toc198742708"/>
      <w:bookmarkStart w:id="4" w:name="_Toc198742780"/>
      <w:bookmarkStart w:id="5" w:name="_Toc198742967"/>
      <w:bookmarkStart w:id="6" w:name="_Toc198743577"/>
      <w:bookmarkStart w:id="7" w:name="_Toc198743749"/>
      <w:bookmarkStart w:id="8" w:name="_Toc199817038"/>
      <w:bookmarkStart w:id="9" w:name="_Toc199817328"/>
      <w:bookmarkStart w:id="10" w:name="_Toc198048697"/>
      <w:bookmarkStart w:id="11" w:name="_Toc198741702"/>
      <w:bookmarkStart w:id="12" w:name="_Toc198742709"/>
      <w:bookmarkStart w:id="13" w:name="_Toc198742781"/>
      <w:bookmarkStart w:id="14" w:name="_Toc198742968"/>
      <w:bookmarkStart w:id="15" w:name="_Toc198743578"/>
      <w:bookmarkStart w:id="16" w:name="_Toc198743750"/>
      <w:bookmarkStart w:id="17" w:name="_Toc199817039"/>
      <w:bookmarkStart w:id="18" w:name="_Toc199817329"/>
      <w:r>
        <w:rPr>
          <w:rFonts w:hint="eastAsia"/>
        </w:rPr>
        <w:t>DDB2011Prototype</w:t>
      </w:r>
    </w:p>
    <w:p w:rsidR="00204BDF" w:rsidRDefault="00204BDF" w:rsidP="00204BDF">
      <w:pPr>
        <w:pStyle w:val="a7"/>
        <w:rPr>
          <w:rFonts w:hint="eastAsia"/>
        </w:rPr>
      </w:pPr>
      <w:r>
        <w:rPr>
          <w:rFonts w:hint="eastAsia"/>
        </w:rPr>
        <w:t>关键词查询数据库</w:t>
      </w:r>
    </w:p>
    <w:p w:rsidR="00000000" w:rsidRDefault="00BD7DA1" w:rsidP="00204BDF">
      <w:pPr>
        <w:pStyle w:val="a7"/>
        <w:rPr>
          <w:rFonts w:hint="eastAsia"/>
        </w:rPr>
      </w:pPr>
      <w:r>
        <w:rPr>
          <w:rFonts w:hint="eastAsia"/>
        </w:rPr>
        <w:t>开发文档</w:t>
      </w:r>
      <w:bookmarkEnd w:id="0"/>
    </w:p>
    <w:p w:rsidR="00204BDF" w:rsidRDefault="00204BDF" w:rsidP="00204BDF">
      <w:pPr>
        <w:ind w:left="420" w:firstLine="420"/>
        <w:rPr>
          <w:rFonts w:hint="eastAsia"/>
        </w:rPr>
      </w:pPr>
    </w:p>
    <w:p w:rsidR="00204BDF" w:rsidRDefault="00204BDF" w:rsidP="00204BDF">
      <w:pPr>
        <w:ind w:left="420" w:firstLine="420"/>
        <w:rPr>
          <w:rFonts w:hint="eastAsia"/>
        </w:rPr>
      </w:pPr>
    </w:p>
    <w:p w:rsidR="00204BDF" w:rsidRDefault="00204BDF" w:rsidP="00204BDF">
      <w:pPr>
        <w:ind w:left="420" w:firstLine="420"/>
        <w:rPr>
          <w:rFonts w:hint="eastAsia"/>
        </w:rPr>
      </w:pPr>
    </w:p>
    <w:p w:rsidR="00204BDF" w:rsidRDefault="00204BDF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0C3C03" w:rsidP="00204BDF">
      <w:pPr>
        <w:ind w:left="420" w:firstLine="420"/>
        <w:rPr>
          <w:rFonts w:hint="eastAsia"/>
        </w:rPr>
      </w:pPr>
    </w:p>
    <w:p w:rsidR="000C3C03" w:rsidRDefault="00204BDF" w:rsidP="000C3C03">
      <w:pPr>
        <w:pStyle w:val="a8"/>
        <w:spacing w:after="100" w:afterAutospacing="1"/>
        <w:ind w:left="420" w:firstLine="520"/>
        <w:rPr>
          <w:rFonts w:hint="eastAsia"/>
        </w:rPr>
      </w:pPr>
      <w:r>
        <w:rPr>
          <w:rFonts w:hint="eastAsia"/>
        </w:rPr>
        <w:t>小组编号：</w:t>
      </w:r>
      <w:r w:rsidR="00DA4485">
        <w:rPr>
          <w:rFonts w:hint="eastAsia"/>
        </w:rPr>
        <w:t>第</w:t>
      </w:r>
      <w:r w:rsidR="00DA4485">
        <w:rPr>
          <w:rFonts w:hint="eastAsia"/>
        </w:rPr>
        <w:t>2</w:t>
      </w:r>
      <w:r w:rsidR="00DA4485">
        <w:rPr>
          <w:rFonts w:hint="eastAsia"/>
        </w:rPr>
        <w:t>组</w:t>
      </w:r>
    </w:p>
    <w:p w:rsidR="00204BDF" w:rsidRDefault="00204BDF" w:rsidP="00204BDF">
      <w:pPr>
        <w:pStyle w:val="a8"/>
        <w:ind w:left="420" w:firstLine="520"/>
        <w:rPr>
          <w:rFonts w:hint="eastAsia"/>
        </w:rPr>
      </w:pPr>
      <w:r>
        <w:rPr>
          <w:rFonts w:hint="eastAsia"/>
        </w:rPr>
        <w:t>小组成员：</w:t>
      </w:r>
      <w:proofErr w:type="gramStart"/>
      <w:r w:rsidR="00DA4485">
        <w:rPr>
          <w:rFonts w:hint="eastAsia"/>
        </w:rPr>
        <w:t>刘硕</w:t>
      </w:r>
      <w:proofErr w:type="gramEnd"/>
      <w:r w:rsidR="00DA4485">
        <w:rPr>
          <w:rFonts w:hint="eastAsia"/>
        </w:rPr>
        <w:t xml:space="preserve"> </w:t>
      </w:r>
      <w:r w:rsidR="00DA4485">
        <w:rPr>
          <w:rFonts w:hint="eastAsia"/>
        </w:rPr>
        <w:t>罗云</w:t>
      </w:r>
      <w:r w:rsidR="00DA4485">
        <w:rPr>
          <w:rFonts w:hint="eastAsia"/>
        </w:rPr>
        <w:t xml:space="preserve"> </w:t>
      </w:r>
      <w:r w:rsidR="00DA4485">
        <w:rPr>
          <w:rFonts w:hint="eastAsia"/>
        </w:rPr>
        <w:t>王旭</w:t>
      </w:r>
      <w:r w:rsidR="00DA4485">
        <w:rPr>
          <w:rFonts w:hint="eastAsia"/>
        </w:rPr>
        <w:t xml:space="preserve"> </w:t>
      </w:r>
      <w:r w:rsidR="00DA4485">
        <w:rPr>
          <w:rFonts w:hint="eastAsia"/>
        </w:rPr>
        <w:t>王旭波</w:t>
      </w:r>
    </w:p>
    <w:p w:rsidR="00204BDF" w:rsidRPr="00204BDF" w:rsidRDefault="00204BDF" w:rsidP="00204BDF">
      <w:pPr>
        <w:rPr>
          <w:rFonts w:hint="eastAsia"/>
        </w:rPr>
      </w:pPr>
      <w:r>
        <w:br w:type="page"/>
      </w:r>
    </w:p>
    <w:p w:rsidR="00D721D5" w:rsidRDefault="00BD7DA1" w:rsidP="00663639">
      <w:pPr>
        <w:pStyle w:val="1"/>
        <w:spacing w:after="468"/>
        <w:rPr>
          <w:noProof/>
        </w:rPr>
      </w:pPr>
      <w:bookmarkStart w:id="19" w:name="_Toc309471297"/>
      <w:r w:rsidRPr="00004CA8">
        <w:rPr>
          <w:rFonts w:hint="eastAsia"/>
        </w:rPr>
        <w:lastRenderedPageBreak/>
        <w:t>目录</w:t>
      </w:r>
      <w:bookmarkEnd w:id="19"/>
      <w:r w:rsidRPr="00004CA8">
        <w:rPr>
          <w:rFonts w:hint="eastAsia"/>
        </w:rPr>
        <w:fldChar w:fldCharType="begin"/>
      </w:r>
      <w:r w:rsidRPr="00004CA8">
        <w:rPr>
          <w:rFonts w:hint="eastAsia"/>
        </w:rPr>
        <w:instrText xml:space="preserve">TOC \o "1-3" \h  \u </w:instrText>
      </w:r>
      <w:r w:rsidRPr="00004CA8">
        <w:rPr>
          <w:rFonts w:hint="eastAsia"/>
        </w:rPr>
        <w:fldChar w:fldCharType="separate"/>
      </w:r>
    </w:p>
    <w:p w:rsidR="00D721D5" w:rsidRDefault="00D721D5">
      <w:pPr>
        <w:pStyle w:val="10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309471298" w:history="1">
        <w:r w:rsidRPr="003C1CDF">
          <w:rPr>
            <w:rStyle w:val="af5"/>
            <w:noProof/>
          </w:rPr>
          <w:t xml:space="preserve">1 </w:t>
        </w:r>
        <w:r w:rsidRPr="003C1CDF">
          <w:rPr>
            <w:rStyle w:val="af5"/>
            <w:rFonts w:hint="eastAsia"/>
            <w:noProof/>
          </w:rPr>
          <w:t>引言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_Toc309471298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299" w:history="1">
        <w:r w:rsidRPr="003C1CDF">
          <w:rPr>
            <w:rStyle w:val="af5"/>
            <w:noProof/>
          </w:rPr>
          <w:t xml:space="preserve">1.1 </w:t>
        </w:r>
        <w:r w:rsidRPr="003C1CDF">
          <w:rPr>
            <w:rStyle w:val="af5"/>
            <w:rFonts w:hint="eastAsia"/>
            <w:noProof/>
          </w:rPr>
          <w:t>程序功能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_Toc309471299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0" w:history="1">
        <w:r w:rsidRPr="003C1CDF">
          <w:rPr>
            <w:rStyle w:val="af5"/>
            <w:noProof/>
          </w:rPr>
          <w:t xml:space="preserve">1.2 </w:t>
        </w:r>
        <w:r w:rsidRPr="003C1CDF">
          <w:rPr>
            <w:rStyle w:val="af5"/>
            <w:rFonts w:hint="eastAsia"/>
            <w:noProof/>
          </w:rPr>
          <w:t>参考资料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>
      <w:pPr>
        <w:pStyle w:val="10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309471301" w:history="1">
        <w:r w:rsidRPr="003C1CDF">
          <w:rPr>
            <w:rStyle w:val="af5"/>
            <w:noProof/>
          </w:rPr>
          <w:t xml:space="preserve">2 </w:t>
        </w:r>
        <w:r w:rsidRPr="003C1CDF">
          <w:rPr>
            <w:rStyle w:val="af5"/>
            <w:rFonts w:hint="eastAsia"/>
            <w:noProof/>
          </w:rPr>
          <w:t>程序设计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2" w:history="1">
        <w:r w:rsidRPr="003C1CDF">
          <w:rPr>
            <w:rStyle w:val="af5"/>
            <w:noProof/>
          </w:rPr>
          <w:t xml:space="preserve">2.1 </w:t>
        </w:r>
        <w:r w:rsidRPr="003C1CDF">
          <w:rPr>
            <w:rStyle w:val="af5"/>
            <w:rFonts w:hint="eastAsia"/>
            <w:noProof/>
          </w:rPr>
          <w:t>开发环境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3" w:history="1">
        <w:r w:rsidRPr="003C1CDF">
          <w:rPr>
            <w:rStyle w:val="af5"/>
            <w:noProof/>
          </w:rPr>
          <w:t xml:space="preserve">2.2 </w:t>
        </w:r>
        <w:r w:rsidRPr="003C1CDF">
          <w:rPr>
            <w:rStyle w:val="af5"/>
            <w:rFonts w:hint="eastAsia"/>
            <w:noProof/>
          </w:rPr>
          <w:t>数据库结构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4" w:history="1">
        <w:r w:rsidRPr="003C1CDF">
          <w:rPr>
            <w:rStyle w:val="af5"/>
            <w:noProof/>
          </w:rPr>
          <w:t xml:space="preserve">2.3 </w:t>
        </w:r>
        <w:r w:rsidRPr="003C1CDF">
          <w:rPr>
            <w:rStyle w:val="af5"/>
            <w:rFonts w:hint="eastAsia"/>
            <w:noProof/>
          </w:rPr>
          <w:t>算法设计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5" w:history="1">
        <w:r w:rsidRPr="003C1CDF">
          <w:rPr>
            <w:rStyle w:val="af5"/>
            <w:noProof/>
          </w:rPr>
          <w:t xml:space="preserve">2.4 </w:t>
        </w:r>
        <w:r w:rsidRPr="003C1CDF">
          <w:rPr>
            <w:rStyle w:val="af5"/>
            <w:rFonts w:hint="eastAsia"/>
            <w:noProof/>
          </w:rPr>
          <w:t>数据结构设计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6" w:history="1">
        <w:r w:rsidRPr="003C1CDF">
          <w:rPr>
            <w:rStyle w:val="af5"/>
            <w:noProof/>
          </w:rPr>
          <w:t xml:space="preserve">2.5 </w:t>
        </w:r>
        <w:r w:rsidRPr="003C1CDF">
          <w:rPr>
            <w:rStyle w:val="af5"/>
            <w:rFonts w:hint="eastAsia"/>
            <w:noProof/>
          </w:rPr>
          <w:t>界面设计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721D5" w:rsidRDefault="00D721D5">
      <w:pPr>
        <w:pStyle w:val="10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309471307" w:history="1">
        <w:r w:rsidRPr="003C1CDF">
          <w:rPr>
            <w:rStyle w:val="af5"/>
            <w:noProof/>
          </w:rPr>
          <w:t xml:space="preserve">3 </w:t>
        </w:r>
        <w:r w:rsidRPr="003C1CDF">
          <w:rPr>
            <w:rStyle w:val="af5"/>
            <w:rFonts w:hint="eastAsia"/>
            <w:noProof/>
          </w:rPr>
          <w:t>程序实现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08" w:history="1">
        <w:r w:rsidRPr="003C1CDF">
          <w:rPr>
            <w:rStyle w:val="af5"/>
            <w:noProof/>
          </w:rPr>
          <w:t xml:space="preserve">3.1 </w:t>
        </w:r>
        <w:r w:rsidRPr="003C1CDF">
          <w:rPr>
            <w:rStyle w:val="af5"/>
            <w:rFonts w:hint="eastAsia"/>
            <w:noProof/>
          </w:rPr>
          <w:t>程序逻辑部分接口及数据结构实现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09" w:history="1">
        <w:r w:rsidRPr="003C1CDF">
          <w:rPr>
            <w:rStyle w:val="af5"/>
            <w:noProof/>
          </w:rPr>
          <w:t>SteinerTree.cs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0" w:history="1">
        <w:r w:rsidRPr="003C1CDF">
          <w:rPr>
            <w:rStyle w:val="af5"/>
            <w:noProof/>
          </w:rPr>
          <w:t>Util.cs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1" w:history="1">
        <w:r w:rsidRPr="003C1CDF">
          <w:rPr>
            <w:rStyle w:val="af5"/>
            <w:noProof/>
          </w:rPr>
          <w:t>GraphManager.cs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2" w:history="1">
        <w:r w:rsidRPr="003C1CDF">
          <w:rPr>
            <w:rStyle w:val="af5"/>
            <w:noProof/>
          </w:rPr>
          <w:t>Dijkstra.cs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3" w:history="1">
        <w:r w:rsidRPr="003C1CDF">
          <w:rPr>
            <w:rStyle w:val="af5"/>
            <w:noProof/>
          </w:rPr>
          <w:t>DBManager.cs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20"/>
        <w:tabs>
          <w:tab w:val="right" w:leader="dot" w:pos="9736"/>
        </w:tabs>
        <w:ind w:left="400"/>
        <w:rPr>
          <w:noProof/>
          <w:kern w:val="2"/>
          <w:sz w:val="21"/>
          <w:szCs w:val="22"/>
        </w:rPr>
      </w:pPr>
      <w:hyperlink w:anchor="_Toc309471314" w:history="1">
        <w:r w:rsidRPr="003C1CDF">
          <w:rPr>
            <w:rStyle w:val="af5"/>
            <w:noProof/>
          </w:rPr>
          <w:t xml:space="preserve">3.2 </w:t>
        </w:r>
        <w:r w:rsidRPr="003C1CDF">
          <w:rPr>
            <w:rStyle w:val="af5"/>
            <w:rFonts w:hint="eastAsia"/>
            <w:noProof/>
          </w:rPr>
          <w:t>程序界面部分接口及数据结构实现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5" w:history="1">
        <w:r w:rsidRPr="003C1CDF">
          <w:rPr>
            <w:rStyle w:val="af5"/>
            <w:noProof/>
          </w:rPr>
          <w:t>DataGraphGeometry.cs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6" w:history="1">
        <w:r w:rsidRPr="003C1CDF">
          <w:rPr>
            <w:rStyle w:val="af5"/>
            <w:noProof/>
          </w:rPr>
          <w:t>IDataGraphGeometry.cs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D721D5" w:rsidRDefault="00D721D5" w:rsidP="00D721D5">
      <w:pPr>
        <w:pStyle w:val="30"/>
        <w:tabs>
          <w:tab w:val="right" w:leader="dot" w:pos="9736"/>
        </w:tabs>
        <w:ind w:left="800"/>
        <w:rPr>
          <w:noProof/>
          <w:kern w:val="2"/>
          <w:sz w:val="21"/>
          <w:szCs w:val="22"/>
        </w:rPr>
      </w:pPr>
      <w:hyperlink w:anchor="_Toc309471317" w:history="1">
        <w:r w:rsidRPr="003C1CDF">
          <w:rPr>
            <w:rStyle w:val="af5"/>
            <w:noProof/>
          </w:rPr>
          <w:t>MainWindow.cs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_Toc309471317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000000" w:rsidRDefault="00BD7DA1" w:rsidP="00D721D5">
      <w:pPr>
        <w:pStyle w:val="2"/>
        <w:spacing w:after="468"/>
        <w:rPr>
          <w:rFonts w:hint="eastAsia"/>
        </w:rPr>
      </w:pPr>
      <w:r>
        <w:rPr>
          <w:rFonts w:ascii="Times New Roman" w:eastAsia="黑体" w:hAnsi="Times New Roman" w:hint="eastAsia"/>
          <w:kern w:val="2"/>
        </w:rPr>
        <w:fldChar w:fldCharType="end"/>
      </w:r>
      <w:r>
        <w:rPr>
          <w:rFonts w:hint="eastAsia"/>
        </w:rPr>
        <w:br w:type="page"/>
      </w:r>
    </w:p>
    <w:p w:rsidR="00000000" w:rsidRPr="00D721D5" w:rsidRDefault="00BD7DA1" w:rsidP="00D721D5">
      <w:pPr>
        <w:pStyle w:val="1"/>
        <w:rPr>
          <w:rFonts w:hint="eastAsia"/>
        </w:rPr>
      </w:pPr>
      <w:bookmarkStart w:id="20" w:name="_Toc30947129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D721D5">
        <w:rPr>
          <w:rFonts w:hint="eastAsia"/>
        </w:rPr>
        <w:t>1</w:t>
      </w:r>
      <w:r w:rsidR="00204BDF" w:rsidRPr="00D721D5">
        <w:rPr>
          <w:rFonts w:hint="eastAsia"/>
        </w:rPr>
        <w:t xml:space="preserve"> </w:t>
      </w:r>
      <w:r w:rsidRPr="00D721D5">
        <w:rPr>
          <w:rFonts w:hint="eastAsia"/>
        </w:rPr>
        <w:t>引言</w:t>
      </w:r>
      <w:bookmarkEnd w:id="20"/>
    </w:p>
    <w:p w:rsidR="00000000" w:rsidRPr="00D721D5" w:rsidRDefault="00BD7DA1" w:rsidP="00D721D5">
      <w:pPr>
        <w:pStyle w:val="2"/>
        <w:rPr>
          <w:rFonts w:hint="eastAsia"/>
        </w:rPr>
      </w:pPr>
      <w:bookmarkStart w:id="21" w:name="_Toc309471299"/>
      <w:r w:rsidRPr="00D721D5">
        <w:rPr>
          <w:rFonts w:hint="eastAsia"/>
        </w:rPr>
        <w:t xml:space="preserve">1.1 </w:t>
      </w:r>
      <w:r w:rsidRPr="00D721D5">
        <w:rPr>
          <w:rFonts w:hint="eastAsia"/>
        </w:rPr>
        <w:t>程序功能</w:t>
      </w:r>
      <w:bookmarkEnd w:id="21"/>
    </w:p>
    <w:p w:rsidR="00000000" w:rsidRDefault="00BD7DA1" w:rsidP="00D721D5">
      <w:pPr>
        <w:rPr>
          <w:rFonts w:hint="eastAsia"/>
        </w:rPr>
      </w:pPr>
      <w:r>
        <w:rPr>
          <w:rFonts w:hint="eastAsia"/>
        </w:rPr>
        <w:t>采用基于数据图的方法，设计并</w:t>
      </w:r>
      <w:r>
        <w:rPr>
          <w:rFonts w:hint="eastAsia"/>
        </w:rPr>
        <w:t>实现一个“关系数据库中的关键词查询”原型系统，用户输入查询关键词，查询引擎根据查询关键词到数据库图中寻找一颗最小</w:t>
      </w:r>
      <w:r>
        <w:rPr>
          <w:rFonts w:hint="eastAsia"/>
        </w:rPr>
        <w:t xml:space="preserve">Steiner </w:t>
      </w:r>
      <w:r>
        <w:rPr>
          <w:rFonts w:hint="eastAsia"/>
        </w:rPr>
        <w:t>树。</w:t>
      </w:r>
    </w:p>
    <w:p w:rsidR="00000000" w:rsidRPr="00D721D5" w:rsidRDefault="00BD7DA1" w:rsidP="00D721D5">
      <w:pPr>
        <w:pStyle w:val="2"/>
        <w:rPr>
          <w:rFonts w:hint="eastAsia"/>
        </w:rPr>
      </w:pPr>
      <w:bookmarkStart w:id="22" w:name="_Toc309471300"/>
      <w:r w:rsidRPr="00D721D5">
        <w:rPr>
          <w:rFonts w:hint="eastAsia"/>
        </w:rPr>
        <w:t xml:space="preserve">1.2 </w:t>
      </w:r>
      <w:r w:rsidRPr="00D721D5">
        <w:rPr>
          <w:rFonts w:hint="eastAsia"/>
        </w:rPr>
        <w:t>参考资料</w:t>
      </w:r>
      <w:bookmarkEnd w:id="22"/>
    </w:p>
    <w:p w:rsidR="00000000" w:rsidRPr="000C3C03" w:rsidRDefault="00BD7DA1" w:rsidP="000C3C03">
      <w:pPr>
        <w:pStyle w:val="ac"/>
        <w:numPr>
          <w:ilvl w:val="0"/>
          <w:numId w:val="10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基于关键数据库的关键词查询</w:t>
      </w:r>
    </w:p>
    <w:p w:rsidR="000C3C03" w:rsidRPr="000C3C03" w:rsidRDefault="00BD7DA1" w:rsidP="000C3C03">
      <w:pPr>
        <w:pStyle w:val="ac"/>
        <w:numPr>
          <w:ilvl w:val="0"/>
          <w:numId w:val="10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Keyword Searching and Browsing in Databases using BANKS</w:t>
      </w:r>
    </w:p>
    <w:p w:rsidR="00000000" w:rsidRPr="000C3C03" w:rsidRDefault="00BD7DA1" w:rsidP="000C3C03">
      <w:pPr>
        <w:pStyle w:val="ac"/>
        <w:numPr>
          <w:ilvl w:val="0"/>
          <w:numId w:val="10"/>
        </w:numPr>
        <w:spacing w:line="480" w:lineRule="auto"/>
        <w:rPr>
          <w:rStyle w:val="a9"/>
          <w:rFonts w:hint="eastAsia"/>
        </w:rPr>
      </w:pPr>
      <w:hyperlink r:id="rId7" w:history="1">
        <w:r w:rsidRPr="000C3C03">
          <w:rPr>
            <w:rStyle w:val="a9"/>
          </w:rPr>
          <w:t>http://blog.csdn.net/jdream314/article/det</w:t>
        </w:r>
        <w:r w:rsidRPr="000C3C03">
          <w:rPr>
            <w:rStyle w:val="a9"/>
          </w:rPr>
          <w:t>ails/6572178</w:t>
        </w:r>
      </w:hyperlink>
      <w:r w:rsidRPr="000C3C03">
        <w:rPr>
          <w:rStyle w:val="a9"/>
        </w:rPr>
        <w:t xml:space="preserve"> </w:t>
      </w:r>
    </w:p>
    <w:p w:rsidR="00000000" w:rsidRPr="00D721D5" w:rsidRDefault="00BD7DA1" w:rsidP="00D721D5">
      <w:pPr>
        <w:pStyle w:val="1"/>
        <w:rPr>
          <w:rFonts w:hint="eastAsia"/>
        </w:rPr>
      </w:pPr>
      <w:bookmarkStart w:id="23" w:name="_Toc309471301"/>
      <w:r w:rsidRPr="00D721D5">
        <w:rPr>
          <w:rFonts w:hint="eastAsia"/>
        </w:rPr>
        <w:t xml:space="preserve">2 </w:t>
      </w:r>
      <w:r w:rsidRPr="00D721D5">
        <w:rPr>
          <w:rFonts w:hint="eastAsia"/>
        </w:rPr>
        <w:t>程序设计</w:t>
      </w:r>
      <w:bookmarkEnd w:id="23"/>
    </w:p>
    <w:p w:rsidR="00000000" w:rsidRPr="00D721D5" w:rsidRDefault="00BD7DA1" w:rsidP="00D721D5">
      <w:pPr>
        <w:pStyle w:val="2"/>
        <w:rPr>
          <w:rFonts w:hint="eastAsia"/>
        </w:rPr>
      </w:pPr>
      <w:bookmarkStart w:id="24" w:name="_Toc309471302"/>
      <w:r w:rsidRPr="00D721D5">
        <w:rPr>
          <w:rFonts w:hint="eastAsia"/>
        </w:rPr>
        <w:t xml:space="preserve">2.1 </w:t>
      </w:r>
      <w:r w:rsidRPr="00D721D5">
        <w:rPr>
          <w:rFonts w:hint="eastAsia"/>
        </w:rPr>
        <w:t>开发环境</w:t>
      </w:r>
      <w:bookmarkEnd w:id="24"/>
    </w:p>
    <w:p w:rsidR="00000000" w:rsidRPr="000C3C03" w:rsidRDefault="00BD7DA1" w:rsidP="000C3C03">
      <w:pPr>
        <w:pStyle w:val="ac"/>
        <w:numPr>
          <w:ilvl w:val="0"/>
          <w:numId w:val="6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Windows 7</w:t>
      </w:r>
      <w:r w:rsidRPr="000C3C03">
        <w:rPr>
          <w:rStyle w:val="a9"/>
          <w:rFonts w:hint="eastAsia"/>
        </w:rPr>
        <w:t>操作系统</w:t>
      </w:r>
    </w:p>
    <w:p w:rsidR="00000000" w:rsidRPr="000C3C03" w:rsidRDefault="00BD7DA1" w:rsidP="000C3C03">
      <w:pPr>
        <w:pStyle w:val="ac"/>
        <w:numPr>
          <w:ilvl w:val="0"/>
          <w:numId w:val="6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Microsoft .NET Framework 4</w:t>
      </w:r>
    </w:p>
    <w:p w:rsidR="00000000" w:rsidRPr="000C3C03" w:rsidRDefault="00BD7DA1" w:rsidP="000C3C03">
      <w:pPr>
        <w:pStyle w:val="ac"/>
        <w:numPr>
          <w:ilvl w:val="0"/>
          <w:numId w:val="6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Microsoft Visual Studio 2010</w:t>
      </w:r>
    </w:p>
    <w:p w:rsidR="00000000" w:rsidRPr="000C3C03" w:rsidRDefault="00BD7DA1" w:rsidP="000C3C03">
      <w:pPr>
        <w:pStyle w:val="ac"/>
        <w:numPr>
          <w:ilvl w:val="0"/>
          <w:numId w:val="6"/>
        </w:numPr>
        <w:spacing w:line="480" w:lineRule="auto"/>
        <w:rPr>
          <w:rStyle w:val="a9"/>
          <w:rFonts w:hint="eastAsia"/>
        </w:rPr>
      </w:pPr>
      <w:r w:rsidRPr="000C3C03">
        <w:rPr>
          <w:rStyle w:val="a9"/>
          <w:rFonts w:hint="eastAsia"/>
        </w:rPr>
        <w:t>My</w:t>
      </w:r>
      <w:r w:rsidR="00204BDF" w:rsidRPr="000C3C03">
        <w:rPr>
          <w:rStyle w:val="a9"/>
          <w:rFonts w:hint="eastAsia"/>
        </w:rPr>
        <w:t>SQL</w:t>
      </w:r>
      <w:r w:rsidRPr="000C3C03">
        <w:rPr>
          <w:rStyle w:val="a9"/>
          <w:rFonts w:hint="eastAsia"/>
        </w:rPr>
        <w:t>数据库</w:t>
      </w:r>
    </w:p>
    <w:p w:rsidR="00000000" w:rsidRPr="00D721D5" w:rsidRDefault="00BD7DA1" w:rsidP="00D721D5">
      <w:pPr>
        <w:pStyle w:val="2"/>
        <w:rPr>
          <w:rFonts w:hint="eastAsia"/>
        </w:rPr>
      </w:pPr>
      <w:bookmarkStart w:id="25" w:name="_Toc309471303"/>
      <w:r w:rsidRPr="00D721D5">
        <w:rPr>
          <w:rFonts w:hint="eastAsia"/>
        </w:rPr>
        <w:t xml:space="preserve">2.2 </w:t>
      </w:r>
      <w:r w:rsidRPr="00D721D5">
        <w:rPr>
          <w:rFonts w:hint="eastAsia"/>
        </w:rPr>
        <w:t>数据库结构</w:t>
      </w:r>
      <w:bookmarkEnd w:id="25"/>
    </w:p>
    <w:p w:rsidR="00000000" w:rsidRDefault="00204BDF" w:rsidP="00663639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25C1F7EF" wp14:editId="1D51563C">
            <wp:extent cx="5267325" cy="2533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D721D5" w:rsidRDefault="00BD7DA1" w:rsidP="00D721D5">
      <w:pPr>
        <w:pStyle w:val="2"/>
        <w:rPr>
          <w:rFonts w:hint="eastAsia"/>
        </w:rPr>
      </w:pPr>
      <w:bookmarkStart w:id="26" w:name="_Toc309471304"/>
      <w:r w:rsidRPr="00D721D5">
        <w:rPr>
          <w:rFonts w:hint="eastAsia"/>
        </w:rPr>
        <w:t xml:space="preserve">2.3 </w:t>
      </w:r>
      <w:r w:rsidRPr="00D721D5">
        <w:rPr>
          <w:rFonts w:hint="eastAsia"/>
        </w:rPr>
        <w:t>算法设计</w:t>
      </w:r>
      <w:bookmarkEnd w:id="26"/>
    </w:p>
    <w:p w:rsidR="00000000" w:rsidRDefault="00BD7DA1" w:rsidP="00D721D5">
      <w:pPr>
        <w:rPr>
          <w:rFonts w:hint="eastAsia"/>
        </w:rPr>
      </w:pPr>
      <w:r>
        <w:rPr>
          <w:rFonts w:hint="eastAsia"/>
        </w:rPr>
        <w:t>本程序涉及的算法主要是</w:t>
      </w:r>
      <w:proofErr w:type="spellStart"/>
      <w:r>
        <w:rPr>
          <w:rFonts w:hint="eastAsia"/>
        </w:rPr>
        <w:t>steiner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树的生成算法，我们主要利用了</w:t>
      </w:r>
      <w:r>
        <w:rPr>
          <w:rFonts w:hint="eastAsia"/>
        </w:rPr>
        <w:t>BANKS</w:t>
      </w:r>
      <w:r>
        <w:rPr>
          <w:rFonts w:hint="eastAsia"/>
        </w:rPr>
        <w:t>算法的思想，求解</w:t>
      </w:r>
      <w:proofErr w:type="spellStart"/>
      <w:r>
        <w:rPr>
          <w:rFonts w:hint="eastAsia"/>
        </w:rPr>
        <w:t>steiner</w:t>
      </w:r>
      <w:proofErr w:type="spellEnd"/>
      <w:r>
        <w:rPr>
          <w:rFonts w:hint="eastAsia"/>
        </w:rPr>
        <w:t>树。</w:t>
      </w:r>
    </w:p>
    <w:p w:rsidR="00CB0024" w:rsidRDefault="00BD7DA1" w:rsidP="00D721D5">
      <w:pPr>
        <w:rPr>
          <w:rFonts w:hint="eastAsia"/>
          <w:noProof/>
        </w:rPr>
      </w:pPr>
      <w:r>
        <w:rPr>
          <w:rFonts w:hint="eastAsia"/>
        </w:rPr>
        <w:t>算法流程图如下：</w:t>
      </w:r>
    </w:p>
    <w:p w:rsidR="00000000" w:rsidRDefault="00204BDF" w:rsidP="00D721D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3B8F86" wp14:editId="10FDBF21">
            <wp:extent cx="5267325" cy="8886825"/>
            <wp:effectExtent l="0" t="0" r="9525" b="9525"/>
            <wp:docPr id="2" name="图片 2" descr="算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算法流程图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9"/>
                    <a:stretch/>
                  </pic:blipFill>
                  <pic:spPr bwMode="auto">
                    <a:xfrm>
                      <a:off x="0" y="0"/>
                      <a:ext cx="52673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C034C8" w:rsidRDefault="00BD7DA1" w:rsidP="00C034C8">
      <w:pPr>
        <w:pStyle w:val="2"/>
        <w:rPr>
          <w:rFonts w:hint="eastAsia"/>
        </w:rPr>
      </w:pPr>
      <w:bookmarkStart w:id="27" w:name="_Toc309471305"/>
      <w:r w:rsidRPr="00C034C8">
        <w:rPr>
          <w:rFonts w:hint="eastAsia"/>
        </w:rPr>
        <w:t xml:space="preserve">2.4 </w:t>
      </w:r>
      <w:r w:rsidRPr="00C034C8">
        <w:rPr>
          <w:rFonts w:hint="eastAsia"/>
        </w:rPr>
        <w:t>数据结构设计</w:t>
      </w:r>
      <w:bookmarkEnd w:id="27"/>
    </w:p>
    <w:p w:rsidR="00000000" w:rsidRDefault="00BD7DA1" w:rsidP="00C034C8">
      <w:pPr>
        <w:rPr>
          <w:rFonts w:hint="eastAsia"/>
        </w:rPr>
      </w:pPr>
      <w:r>
        <w:rPr>
          <w:rFonts w:hint="eastAsia"/>
        </w:rPr>
        <w:t>设计了一系列的类，其主要依赖关系如下图：</w:t>
      </w:r>
    </w:p>
    <w:p w:rsidR="00000000" w:rsidRDefault="00204BDF" w:rsidP="00C034C8">
      <w:pPr>
        <w:jc w:val="center"/>
        <w:rPr>
          <w:rFonts w:eastAsia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727FB61" wp14:editId="03E3B705">
            <wp:extent cx="5267325" cy="552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C034C8" w:rsidRDefault="00BD7DA1" w:rsidP="00C034C8">
      <w:pPr>
        <w:pStyle w:val="2"/>
        <w:rPr>
          <w:rFonts w:hint="eastAsia"/>
        </w:rPr>
      </w:pPr>
      <w:bookmarkStart w:id="28" w:name="_Toc309471306"/>
      <w:r w:rsidRPr="00C034C8">
        <w:rPr>
          <w:rFonts w:hint="eastAsia"/>
        </w:rPr>
        <w:t xml:space="preserve">2.5 </w:t>
      </w:r>
      <w:r w:rsidRPr="00C034C8">
        <w:rPr>
          <w:rFonts w:hint="eastAsia"/>
        </w:rPr>
        <w:t>界面设计</w:t>
      </w:r>
      <w:bookmarkEnd w:id="28"/>
    </w:p>
    <w:p w:rsidR="00000000" w:rsidRDefault="00204BDF" w:rsidP="00C034C8">
      <w:pPr>
        <w:jc w:val="center"/>
      </w:pPr>
      <w:r>
        <w:rPr>
          <w:noProof/>
        </w:rPr>
        <w:drawing>
          <wp:inline distT="0" distB="0" distL="0" distR="0" wp14:anchorId="5B0032E7" wp14:editId="31ADA5F4">
            <wp:extent cx="5267325" cy="3571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D7DA1" w:rsidP="00C034C8">
      <w:pPr>
        <w:rPr>
          <w:rFonts w:hint="eastAsia"/>
        </w:rPr>
      </w:pPr>
      <w:r>
        <w:rPr>
          <w:rFonts w:hint="eastAsia"/>
        </w:rPr>
        <w:t>界面包括数据图显示区、</w:t>
      </w:r>
      <w:proofErr w:type="spellStart"/>
      <w:r>
        <w:rPr>
          <w:rFonts w:hint="eastAsia"/>
        </w:rPr>
        <w:t>St</w:t>
      </w:r>
      <w:r>
        <w:rPr>
          <w:rFonts w:hint="eastAsia"/>
        </w:rPr>
        <w:t>reiner</w:t>
      </w:r>
      <w:proofErr w:type="spellEnd"/>
      <w:proofErr w:type="gramStart"/>
      <w:r>
        <w:rPr>
          <w:rFonts w:hint="eastAsia"/>
        </w:rPr>
        <w:t>树显示</w:t>
      </w:r>
      <w:proofErr w:type="gramEnd"/>
      <w:r>
        <w:rPr>
          <w:rFonts w:hint="eastAsia"/>
        </w:rPr>
        <w:t>区、关键词搜索框、搜索按钮以及显示算法执行时间的状态条。</w:t>
      </w:r>
    </w:p>
    <w:p w:rsidR="00000000" w:rsidRPr="00C034C8" w:rsidRDefault="00BD7DA1" w:rsidP="00C034C8">
      <w:pPr>
        <w:pStyle w:val="1"/>
        <w:rPr>
          <w:rFonts w:hint="eastAsia"/>
        </w:rPr>
      </w:pPr>
      <w:bookmarkStart w:id="29" w:name="_Toc309471307"/>
      <w:r w:rsidRPr="00C034C8">
        <w:rPr>
          <w:rFonts w:hint="eastAsia"/>
        </w:rPr>
        <w:t xml:space="preserve">3 </w:t>
      </w:r>
      <w:r w:rsidRPr="00C034C8">
        <w:rPr>
          <w:rFonts w:hint="eastAsia"/>
        </w:rPr>
        <w:t>程序实现</w:t>
      </w:r>
      <w:bookmarkEnd w:id="29"/>
    </w:p>
    <w:p w:rsidR="000D29CF" w:rsidRPr="00C034C8" w:rsidRDefault="00BD7DA1" w:rsidP="00C034C8">
      <w:pPr>
        <w:pStyle w:val="2"/>
        <w:rPr>
          <w:rFonts w:hint="eastAsia"/>
        </w:rPr>
      </w:pPr>
      <w:bookmarkStart w:id="30" w:name="_Toc309471308"/>
      <w:r w:rsidRPr="00C034C8">
        <w:rPr>
          <w:rFonts w:hint="eastAsia"/>
        </w:rPr>
        <w:t xml:space="preserve">3.1 </w:t>
      </w:r>
      <w:r w:rsidR="000D29CF" w:rsidRPr="00C034C8">
        <w:rPr>
          <w:rFonts w:hint="eastAsia"/>
        </w:rPr>
        <w:t>程序逻辑部分</w:t>
      </w:r>
      <w:r w:rsidRPr="00C034C8">
        <w:rPr>
          <w:rFonts w:hint="eastAsia"/>
        </w:rPr>
        <w:t>接口及数据结构实现</w:t>
      </w:r>
      <w:bookmarkEnd w:id="30"/>
    </w:p>
    <w:p w:rsidR="00000000" w:rsidRPr="00C034C8" w:rsidRDefault="00BD7DA1" w:rsidP="00C034C8">
      <w:pPr>
        <w:pStyle w:val="3"/>
        <w:rPr>
          <w:rFonts w:hint="eastAsia"/>
        </w:rPr>
      </w:pPr>
      <w:bookmarkStart w:id="31" w:name="_Toc309471309"/>
      <w:proofErr w:type="spellStart"/>
      <w:r w:rsidRPr="00C034C8">
        <w:rPr>
          <w:rFonts w:hint="eastAsia"/>
        </w:rPr>
        <w:t>SteinerTree.cs</w:t>
      </w:r>
      <w:bookmarkEnd w:id="31"/>
      <w:proofErr w:type="spellEnd"/>
    </w:p>
    <w:p w:rsidR="00CB0024" w:rsidRPr="00EF6938" w:rsidRDefault="00CB0024" w:rsidP="00663639">
      <w:pPr>
        <w:ind w:left="420" w:firstLine="420"/>
        <w:rPr>
          <w:rFonts w:ascii="Segoe UI" w:hAnsi="Segoe UI" w:cs="Segoe UI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class </w:t>
      </w:r>
      <w:proofErr w:type="spellStart"/>
      <w:r w:rsidRPr="00812DEB">
        <w:rPr>
          <w:rFonts w:ascii="Segoe UI" w:hAnsi="Segoe UI" w:cs="Segoe UI"/>
          <w:b/>
          <w:sz w:val="18"/>
        </w:rPr>
        <w:t>SteinerTree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SteinerTree</w:t>
      </w:r>
      <w:proofErr w:type="spellEnd"/>
      <w:r w:rsidRPr="00812DEB">
        <w:rPr>
          <w:rFonts w:ascii="Segoe UI" w:hAnsi="Segoe UI" w:cs="Segoe UI"/>
          <w:sz w:val="18"/>
        </w:rPr>
        <w:t>(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GraphManager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gm</w:t>
      </w:r>
      <w:proofErr w:type="spellEnd"/>
      <w:r w:rsidRPr="00812DEB">
        <w:rPr>
          <w:rFonts w:ascii="Segoe UI" w:hAnsi="Segoe UI" w:cs="Segoe UI"/>
          <w:b/>
          <w:sz w:val="18"/>
        </w:rPr>
        <w:t xml:space="preserve">,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DBManager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dbm</w:t>
      </w:r>
      <w:proofErr w:type="spellEnd"/>
      <w:r w:rsidRPr="00812DEB">
        <w:rPr>
          <w:rFonts w:ascii="Segoe UI" w:hAnsi="Segoe UI" w:cs="Segoe UI"/>
          <w:b/>
          <w:sz w:val="18"/>
        </w:rPr>
        <w:t xml:space="preserve">,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string[]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i/>
          <w:sz w:val="18"/>
        </w:rPr>
        <w:t>keyword</w:t>
      </w:r>
      <w:r w:rsidRPr="00812DEB">
        <w:rPr>
          <w:rFonts w:ascii="Segoe UI" w:hAnsi="Segoe UI" w:cs="Segoe UI"/>
          <w:sz w:val="18"/>
        </w:rPr>
        <w:t>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构造函数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Parameters: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spellStart"/>
      <w:r w:rsidRPr="00812DEB">
        <w:rPr>
          <w:rFonts w:ascii="Segoe UI" w:hAnsi="Segoe UI" w:cs="Segoe UI"/>
          <w:i/>
          <w:sz w:val="18"/>
        </w:rPr>
        <w:t>gm</w:t>
      </w:r>
      <w:proofErr w:type="spellEnd"/>
      <w:r w:rsidRPr="00812DEB">
        <w:rPr>
          <w:rFonts w:ascii="Segoe UI" w:hAnsi="Segoe UI" w:cs="Segoe UI"/>
          <w:sz w:val="18"/>
        </w:rPr>
        <w:t xml:space="preserve">: </w:t>
      </w:r>
      <w:r w:rsidRPr="00812DEB">
        <w:rPr>
          <w:rFonts w:ascii="Segoe UI" w:eastAsia="宋体" w:hAnsi="Segoe UI" w:cs="Segoe UI"/>
          <w:sz w:val="18"/>
          <w:lang w:val="zh-CN"/>
        </w:rPr>
        <w:t>图结构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spellStart"/>
      <w:r w:rsidRPr="00812DEB">
        <w:rPr>
          <w:rFonts w:ascii="Segoe UI" w:hAnsi="Segoe UI" w:cs="Segoe UI"/>
          <w:i/>
          <w:sz w:val="18"/>
        </w:rPr>
        <w:t>dbm</w:t>
      </w:r>
      <w:proofErr w:type="spellEnd"/>
      <w:r w:rsidRPr="00812DEB">
        <w:rPr>
          <w:rFonts w:ascii="Segoe UI" w:hAnsi="Segoe UI" w:cs="Segoe UI"/>
          <w:sz w:val="18"/>
        </w:rPr>
        <w:t xml:space="preserve">: </w:t>
      </w:r>
      <w:r w:rsidRPr="00812DEB">
        <w:rPr>
          <w:rFonts w:ascii="Segoe UI" w:eastAsia="宋体" w:hAnsi="Segoe UI" w:cs="Segoe UI"/>
          <w:sz w:val="18"/>
          <w:lang w:val="zh-CN"/>
        </w:rPr>
        <w:t>数据库管理类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i/>
          <w:sz w:val="18"/>
        </w:rPr>
        <w:t>keyword</w:t>
      </w:r>
      <w:r w:rsidRPr="00812DEB">
        <w:rPr>
          <w:rFonts w:ascii="Segoe UI" w:hAnsi="Segoe UI" w:cs="Segoe UI"/>
          <w:sz w:val="18"/>
        </w:rPr>
        <w:t xml:space="preserve">: </w:t>
      </w:r>
      <w:r w:rsidRPr="00812DEB">
        <w:rPr>
          <w:rFonts w:ascii="Segoe UI" w:eastAsia="宋体" w:hAnsi="Segoe UI" w:cs="Segoe UI"/>
          <w:sz w:val="18"/>
          <w:lang w:val="zh-CN"/>
        </w:rPr>
        <w:t>关键词集合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void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execute</w:t>
      </w:r>
      <w:r w:rsidRPr="00812DEB">
        <w:rPr>
          <w:rFonts w:ascii="Segoe UI" w:hAnsi="Segoe UI" w:cs="Segoe UI"/>
          <w:sz w:val="18"/>
        </w:rPr>
        <w:t>()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</w:t>
      </w:r>
      <w:r w:rsidRPr="00812DEB">
        <w:rPr>
          <w:rFonts w:ascii="Segoe UI" w:hAnsi="Segoe UI" w:cs="Segoe UI"/>
          <w:b/>
          <w:sz w:val="18"/>
        </w:rPr>
        <w:t>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算法执行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sz w:val="18"/>
        </w:rPr>
        <w:t>Public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List&lt;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&gt;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steinerTreeNode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proofErr w:type="spellStart"/>
      <w:r w:rsidRPr="00812DEB">
        <w:rPr>
          <w:rFonts w:ascii="Segoe UI" w:hAnsi="Segoe UI" w:cs="Segoe UI"/>
          <w:sz w:val="18"/>
        </w:rPr>
        <w:t>steiner</w:t>
      </w:r>
      <w:proofErr w:type="spellEnd"/>
      <w:r w:rsidRPr="00812DEB">
        <w:rPr>
          <w:rFonts w:ascii="Segoe UI" w:eastAsia="宋体" w:hAnsi="Segoe UI" w:cs="Segoe UI"/>
          <w:sz w:val="18"/>
          <w:lang w:val="zh-CN"/>
        </w:rPr>
        <w:t>树的节点集合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List&lt;edge&gt;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steinerTreeEdge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proofErr w:type="spellStart"/>
      <w:r w:rsidRPr="00812DEB">
        <w:rPr>
          <w:rFonts w:ascii="Segoe UI" w:hAnsi="Segoe UI" w:cs="Segoe UI"/>
          <w:sz w:val="18"/>
        </w:rPr>
        <w:t>steiner</w:t>
      </w:r>
      <w:proofErr w:type="spellEnd"/>
      <w:r w:rsidRPr="00812DEB">
        <w:rPr>
          <w:rFonts w:ascii="Segoe UI" w:eastAsia="宋体" w:hAnsi="Segoe UI" w:cs="Segoe UI"/>
          <w:sz w:val="18"/>
          <w:lang w:val="zh-CN"/>
        </w:rPr>
        <w:t>树的边集合</w:t>
      </w:r>
    </w:p>
    <w:p w:rsidR="00000000" w:rsidRPr="000C3C03" w:rsidRDefault="00BD7DA1" w:rsidP="00663639">
      <w:pPr>
        <w:pStyle w:val="ab"/>
        <w:ind w:left="420" w:firstLine="400"/>
        <w:rPr>
          <w:rFonts w:ascii="Segoe UI" w:eastAsia="宋体" w:hAnsi="Segoe UI" w:cs="Segoe UI"/>
        </w:rPr>
      </w:pPr>
    </w:p>
    <w:p w:rsidR="00000000" w:rsidRPr="001D7E64" w:rsidRDefault="00BD7DA1" w:rsidP="001D7E64">
      <w:pPr>
        <w:pStyle w:val="3"/>
        <w:rPr>
          <w:rFonts w:hint="eastAsia"/>
        </w:rPr>
      </w:pPr>
      <w:bookmarkStart w:id="32" w:name="_Toc309471310"/>
      <w:proofErr w:type="spellStart"/>
      <w:r w:rsidRPr="001D7E64">
        <w:rPr>
          <w:rFonts w:hint="eastAsia"/>
        </w:rPr>
        <w:t>Util.cs</w:t>
      </w:r>
      <w:bookmarkEnd w:id="32"/>
      <w:proofErr w:type="spellEnd"/>
    </w:p>
    <w:p w:rsidR="00CB0024" w:rsidRPr="00EF6938" w:rsidRDefault="00CB0024" w:rsidP="00663639">
      <w:pPr>
        <w:ind w:left="420" w:firstLine="420"/>
        <w:rPr>
          <w:rFonts w:ascii="Segoe UI" w:hAnsi="Segoe UI" w:cs="Segoe UI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static </w:t>
      </w:r>
      <w:proofErr w:type="spellStart"/>
      <w:r w:rsidRPr="00812DEB">
        <w:rPr>
          <w:rFonts w:ascii="Segoe UI" w:hAnsi="Segoe UI" w:cs="Segoe UI"/>
          <w:sz w:val="18"/>
        </w:rPr>
        <w:t>readonly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INFINITE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hAnsi="Segoe UI" w:cs="Segoe UI"/>
          <w:sz w:val="18"/>
        </w:rPr>
        <w:t>32</w:t>
      </w:r>
      <w:r w:rsidRPr="00812DEB">
        <w:rPr>
          <w:rFonts w:ascii="Segoe UI" w:eastAsia="宋体" w:hAnsi="Segoe UI" w:cs="Segoe UI"/>
          <w:sz w:val="18"/>
          <w:lang w:val="zh-CN"/>
        </w:rPr>
        <w:t>位机的最大整数</w:t>
      </w:r>
      <w:r w:rsidRPr="000C3C03">
        <w:rPr>
          <w:rFonts w:ascii="Segoe UI" w:eastAsia="宋体" w:hAnsi="Segoe UI" w:cs="Segoe UI"/>
          <w:sz w:val="18"/>
        </w:rPr>
        <w:t>，</w:t>
      </w:r>
      <w:r w:rsidRPr="00812DEB">
        <w:rPr>
          <w:rFonts w:ascii="Segoe UI" w:eastAsia="宋体" w:hAnsi="Segoe UI" w:cs="Segoe UI"/>
          <w:sz w:val="18"/>
          <w:lang w:val="zh-CN"/>
        </w:rPr>
        <w:t>用于表示无穷大</w:t>
      </w:r>
    </w:p>
    <w:p w:rsidR="00000000" w:rsidRPr="000C3C03" w:rsidRDefault="00BD7DA1" w:rsidP="00663639">
      <w:pPr>
        <w:pStyle w:val="ab"/>
        <w:ind w:left="420" w:firstLine="400"/>
        <w:rPr>
          <w:rFonts w:ascii="Segoe UI" w:hAnsi="Segoe UI" w:cs="Segoe UI"/>
        </w:rPr>
      </w:pPr>
    </w:p>
    <w:p w:rsidR="00000000" w:rsidRPr="001D7E64" w:rsidRDefault="00BD7DA1" w:rsidP="001D7E64">
      <w:pPr>
        <w:pStyle w:val="3"/>
        <w:rPr>
          <w:rFonts w:hint="eastAsia"/>
        </w:rPr>
      </w:pPr>
      <w:bookmarkStart w:id="33" w:name="_Toc309471311"/>
      <w:proofErr w:type="spellStart"/>
      <w:r w:rsidRPr="001D7E64">
        <w:rPr>
          <w:rFonts w:hint="eastAsia"/>
        </w:rPr>
        <w:t>GraphManager.cs</w:t>
      </w:r>
      <w:bookmarkEnd w:id="33"/>
      <w:proofErr w:type="spellEnd"/>
    </w:p>
    <w:p w:rsidR="00CB0024" w:rsidRPr="00EF6938" w:rsidRDefault="00CB0024" w:rsidP="00663639">
      <w:pPr>
        <w:ind w:left="420" w:firstLine="420"/>
        <w:rPr>
          <w:rFonts w:ascii="Segoe UI" w:hAnsi="Segoe UI" w:cs="Segoe UI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class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sz w:val="18"/>
        </w:rPr>
        <w:t>GraphManager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此类用于保存图的各种数据结构以及算法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GraphManager</w:t>
      </w:r>
      <w:proofErr w:type="spellEnd"/>
      <w:r w:rsidRPr="00812DEB">
        <w:rPr>
          <w:rFonts w:ascii="Segoe UI" w:hAnsi="Segoe UI" w:cs="Segoe UI"/>
          <w:sz w:val="18"/>
        </w:rPr>
        <w:t>(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nodeNum</w:t>
      </w:r>
      <w:proofErr w:type="spellEnd"/>
      <w:r w:rsidRPr="00812DEB">
        <w:rPr>
          <w:rFonts w:ascii="Segoe UI" w:hAnsi="Segoe UI" w:cs="Segoe UI"/>
          <w:sz w:val="18"/>
        </w:rPr>
        <w:t>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0C3C03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构造函数</w:t>
      </w:r>
    </w:p>
    <w:p w:rsidR="00000000" w:rsidRPr="000C3C03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0C3C03">
        <w:rPr>
          <w:rFonts w:ascii="Segoe UI" w:hAnsi="Segoe UI" w:cs="Segoe UI"/>
          <w:b/>
          <w:sz w:val="18"/>
        </w:rPr>
        <w:t>Parameters</w:t>
      </w:r>
      <w:r w:rsidRPr="000C3C03">
        <w:rPr>
          <w:rFonts w:ascii="Segoe UI" w:hAnsi="Segoe UI" w:cs="Segoe UI"/>
          <w:sz w:val="18"/>
        </w:rPr>
        <w:t>:</w:t>
      </w:r>
    </w:p>
    <w:p w:rsidR="00000000" w:rsidRPr="000C3C03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spellStart"/>
      <w:r w:rsidRPr="00812DEB">
        <w:rPr>
          <w:rFonts w:ascii="Segoe UI" w:hAnsi="Segoe UI" w:cs="Segoe UI"/>
          <w:i/>
          <w:sz w:val="18"/>
        </w:rPr>
        <w:t>nodeNum</w:t>
      </w:r>
      <w:proofErr w:type="spellEnd"/>
      <w:r w:rsidRPr="00812DEB">
        <w:rPr>
          <w:rFonts w:ascii="Segoe UI" w:hAnsi="Segoe UI" w:cs="Segoe UI"/>
          <w:sz w:val="18"/>
        </w:rPr>
        <w:t xml:space="preserve">: </w:t>
      </w:r>
      <w:r w:rsidRPr="00812DEB">
        <w:rPr>
          <w:rFonts w:ascii="Segoe UI" w:eastAsia="宋体" w:hAnsi="Segoe UI" w:cs="Segoe UI"/>
          <w:sz w:val="18"/>
          <w:lang w:val="zh-CN"/>
        </w:rPr>
        <w:t>节点数目</w:t>
      </w:r>
    </w:p>
    <w:p w:rsidR="00000000" w:rsidRPr="000C3C03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Sy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stem.Array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sz w:val="18"/>
        </w:rPr>
        <w:t>arrayKey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根据节点的索引得到节点的主键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System.Array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sz w:val="18"/>
        </w:rPr>
        <w:t>arrayPos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绘图时用于记录每一个点的位置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Dictionary&lt;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string,int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&gt;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sz w:val="18"/>
        </w:rPr>
        <w:t>dicKey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根据节点的主键得到节点的索引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[,]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sz w:val="18"/>
        </w:rPr>
        <w:t>graph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此乃保存所有节点关系的矩阵，即图的矩阵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sz w:val="18"/>
        </w:rPr>
        <w:t>nodeNum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hAnsi="Segoe UI" w:cs="Segoe UI"/>
          <w:b/>
          <w:sz w:val="18"/>
        </w:rPr>
        <w:t>Summary</w:t>
      </w:r>
      <w:r w:rsidRPr="00812DEB">
        <w:rPr>
          <w:rFonts w:ascii="Segoe UI" w:hAnsi="Segoe UI" w:cs="Segoe UI"/>
          <w:sz w:val="18"/>
        </w:rPr>
        <w:t>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点的个数</w:t>
      </w:r>
    </w:p>
    <w:p w:rsidR="00000000" w:rsidRPr="00EF6938" w:rsidRDefault="00BD7DA1" w:rsidP="00663639">
      <w:pPr>
        <w:pStyle w:val="ab"/>
        <w:ind w:left="420" w:firstLine="400"/>
        <w:rPr>
          <w:rFonts w:ascii="Segoe UI" w:eastAsia="宋体" w:hAnsi="Segoe UI" w:cs="Segoe UI"/>
          <w:lang w:val="zh-CN"/>
        </w:rPr>
      </w:pPr>
    </w:p>
    <w:p w:rsidR="00000000" w:rsidRPr="001D7E64" w:rsidRDefault="00BD7DA1" w:rsidP="001D7E64">
      <w:pPr>
        <w:pStyle w:val="3"/>
        <w:rPr>
          <w:rFonts w:hint="eastAsia"/>
        </w:rPr>
      </w:pPr>
      <w:bookmarkStart w:id="34" w:name="_Toc309471312"/>
      <w:proofErr w:type="spellStart"/>
      <w:r w:rsidRPr="001D7E64">
        <w:rPr>
          <w:rFonts w:hint="eastAsia"/>
        </w:rPr>
        <w:t>Dijkstra.cs</w:t>
      </w:r>
      <w:bookmarkEnd w:id="34"/>
      <w:proofErr w:type="spellEnd"/>
    </w:p>
    <w:p w:rsidR="00CB0024" w:rsidRPr="00EF6938" w:rsidRDefault="00CB0024" w:rsidP="00663639">
      <w:pPr>
        <w:ind w:left="420" w:firstLine="420"/>
        <w:rPr>
          <w:rFonts w:ascii="Segoe UI" w:hAnsi="Segoe UI" w:cs="Segoe UI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internal</w:t>
      </w:r>
      <w:proofErr w:type="gramEnd"/>
      <w:r w:rsidRPr="00812DEB">
        <w:rPr>
          <w:rFonts w:ascii="Segoe UI" w:hAnsi="Segoe UI" w:cs="Segoe UI"/>
          <w:sz w:val="18"/>
        </w:rPr>
        <w:t xml:space="preserve"> class </w:t>
      </w:r>
      <w:proofErr w:type="spellStart"/>
      <w:r w:rsidRPr="00812DEB">
        <w:rPr>
          <w:rFonts w:ascii="Segoe UI" w:hAnsi="Segoe UI" w:cs="Segoe UI"/>
          <w:b/>
          <w:sz w:val="18"/>
        </w:rPr>
        <w:t>Dijkstra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执行</w:t>
      </w:r>
      <w:proofErr w:type="spellStart"/>
      <w:r w:rsidRPr="000C3C03">
        <w:rPr>
          <w:rFonts w:ascii="Segoe UI" w:eastAsia="宋体" w:hAnsi="Segoe UI" w:cs="Segoe UI"/>
          <w:sz w:val="18"/>
        </w:rPr>
        <w:t>Dijkstra</w:t>
      </w:r>
      <w:proofErr w:type="spellEnd"/>
      <w:r w:rsidRPr="00812DEB">
        <w:rPr>
          <w:rFonts w:ascii="Segoe UI" w:eastAsia="宋体" w:hAnsi="Segoe UI" w:cs="Segoe UI"/>
          <w:sz w:val="18"/>
          <w:lang w:val="zh-CN"/>
        </w:rPr>
        <w:t>算法</w:t>
      </w:r>
    </w:p>
    <w:p w:rsidR="00000000" w:rsidRPr="000C3C03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Dijkstra</w:t>
      </w:r>
      <w:proofErr w:type="spellEnd"/>
      <w:r w:rsidRPr="00812DEB">
        <w:rPr>
          <w:rFonts w:ascii="Segoe UI" w:hAnsi="Segoe UI" w:cs="Segoe UI"/>
          <w:sz w:val="18"/>
        </w:rPr>
        <w:t>(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GraphManager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gm</w:t>
      </w:r>
      <w:proofErr w:type="spellEnd"/>
      <w:r w:rsidRPr="00812DEB">
        <w:rPr>
          <w:rFonts w:ascii="Segoe UI" w:hAnsi="Segoe UI" w:cs="Segoe UI"/>
          <w:b/>
          <w:sz w:val="18"/>
        </w:rPr>
        <w:t xml:space="preserve">,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i/>
          <w:sz w:val="18"/>
        </w:rPr>
        <w:t>v0</w:t>
      </w:r>
      <w:r w:rsidRPr="00812DEB">
        <w:rPr>
          <w:rFonts w:ascii="Segoe UI" w:hAnsi="Segoe UI" w:cs="Segoe UI"/>
          <w:sz w:val="18"/>
        </w:rPr>
        <w:t>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构造函数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Parameters: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spellStart"/>
      <w:proofErr w:type="gramStart"/>
      <w:r w:rsidRPr="00812DEB">
        <w:rPr>
          <w:rFonts w:ascii="Segoe UI" w:hAnsi="Segoe UI" w:cs="Segoe UI"/>
          <w:i/>
          <w:sz w:val="18"/>
        </w:rPr>
        <w:t>gm</w:t>
      </w:r>
      <w:proofErr w:type="spellEnd"/>
      <w:proofErr w:type="gramEnd"/>
      <w:r w:rsidRPr="00812DEB">
        <w:rPr>
          <w:rFonts w:ascii="Segoe UI" w:hAnsi="Segoe UI" w:cs="Segoe UI"/>
          <w:sz w:val="18"/>
        </w:rPr>
        <w:t xml:space="preserve">: 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void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execute</w:t>
      </w:r>
      <w:r w:rsidRPr="00812DEB">
        <w:rPr>
          <w:rFonts w:ascii="Segoe UI" w:hAnsi="Segoe UI" w:cs="Segoe UI"/>
          <w:sz w:val="18"/>
        </w:rPr>
        <w:t>()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算法初始化执行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getNextNode</w:t>
      </w:r>
      <w:proofErr w:type="spellEnd"/>
      <w:r w:rsidRPr="00812DEB">
        <w:rPr>
          <w:rFonts w:ascii="Segoe UI" w:hAnsi="Segoe UI" w:cs="Segoe UI"/>
          <w:sz w:val="18"/>
        </w:rPr>
        <w:t>()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算法的迭代执行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Returns: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下一个节点编号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nextDistance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迭代</w:t>
      </w:r>
      <w:r w:rsidRPr="00812DEB">
        <w:rPr>
          <w:rFonts w:ascii="Segoe UI" w:eastAsia="宋体" w:hAnsi="Segoe UI" w:cs="Segoe UI"/>
          <w:sz w:val="18"/>
          <w:lang w:val="zh-CN"/>
        </w:rPr>
        <w:t>器得到下个</w:t>
      </w:r>
      <w:proofErr w:type="gramStart"/>
      <w:r w:rsidRPr="00812DEB">
        <w:rPr>
          <w:rFonts w:ascii="Segoe UI" w:eastAsia="宋体" w:hAnsi="Segoe UI" w:cs="Segoe UI"/>
          <w:sz w:val="18"/>
          <w:lang w:val="zh-CN"/>
        </w:rPr>
        <w:t>节点到源节点</w:t>
      </w:r>
      <w:proofErr w:type="gramEnd"/>
      <w:r w:rsidRPr="00812DEB">
        <w:rPr>
          <w:rFonts w:ascii="Segoe UI" w:eastAsia="宋体" w:hAnsi="Segoe UI" w:cs="Segoe UI"/>
          <w:sz w:val="18"/>
          <w:lang w:val="zh-CN"/>
        </w:rPr>
        <w:t>的距离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nextV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迭代器得到的下一个节点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[]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pre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记录最短路径中该节点的上一个节点号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sz w:val="18"/>
        </w:rPr>
        <w:t>v0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源节点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1D7E64" w:rsidRDefault="00BD7DA1" w:rsidP="001D7E64">
      <w:pPr>
        <w:pStyle w:val="3"/>
        <w:rPr>
          <w:rFonts w:hint="eastAsia"/>
        </w:rPr>
      </w:pPr>
      <w:bookmarkStart w:id="35" w:name="_Toc309471313"/>
      <w:proofErr w:type="spellStart"/>
      <w:r w:rsidRPr="001D7E64">
        <w:rPr>
          <w:rFonts w:hint="eastAsia"/>
        </w:rPr>
        <w:t>DBManager.cs</w:t>
      </w:r>
      <w:bookmarkEnd w:id="35"/>
      <w:proofErr w:type="spellEnd"/>
    </w:p>
    <w:p w:rsidR="00CB0024" w:rsidRPr="00812DEB" w:rsidRDefault="00CB0024" w:rsidP="00812DEB">
      <w:pPr>
        <w:ind w:left="420" w:firstLine="400"/>
        <w:rPr>
          <w:rFonts w:ascii="Segoe UI" w:hAnsi="Segoe UI" w:cs="Segoe UI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class </w:t>
      </w:r>
      <w:proofErr w:type="spellStart"/>
      <w:r w:rsidRPr="00812DEB">
        <w:rPr>
          <w:rFonts w:ascii="Segoe UI" w:hAnsi="Segoe UI" w:cs="Segoe UI"/>
          <w:b/>
          <w:sz w:val="18"/>
        </w:rPr>
        <w:t>DBManager</w:t>
      </w:r>
      <w:proofErr w:type="spellEnd"/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  <w:r w:rsidRPr="00812DEB">
        <w:rPr>
          <w:rFonts w:ascii="Segoe UI" w:eastAsia="宋体" w:hAnsi="Segoe UI" w:cs="Segoe UI"/>
          <w:sz w:val="18"/>
          <w:lang w:val="zh-CN"/>
        </w:rPr>
        <w:t>此类用于处理数据库的相关操作</w:t>
      </w:r>
    </w:p>
    <w:p w:rsidR="00000000" w:rsidRPr="00812DEB" w:rsidRDefault="00BD7DA1" w:rsidP="00812DEB">
      <w:pPr>
        <w:pStyle w:val="ab"/>
        <w:ind w:left="420" w:firstLine="360"/>
        <w:rPr>
          <w:rFonts w:ascii="Segoe UI" w:eastAsia="宋体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List&lt;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&gt;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getKeywordSets</w:t>
      </w:r>
      <w:proofErr w:type="spellEnd"/>
      <w:r w:rsidRPr="00812DEB">
        <w:rPr>
          <w:rFonts w:ascii="Segoe UI" w:hAnsi="Segoe UI" w:cs="Segoe UI"/>
          <w:sz w:val="18"/>
        </w:rPr>
        <w:t>(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string[]</w:t>
      </w:r>
      <w:r w:rsidRPr="00812DEB">
        <w:rPr>
          <w:rFonts w:ascii="Segoe UI" w:hAnsi="Segoe UI" w:cs="Segoe UI"/>
          <w:sz w:val="18"/>
        </w:rPr>
        <w:t xml:space="preserve"> </w:t>
      </w:r>
      <w:r w:rsidRPr="00812DEB">
        <w:rPr>
          <w:rFonts w:ascii="Segoe UI" w:hAnsi="Segoe UI" w:cs="Segoe UI"/>
          <w:i/>
          <w:sz w:val="18"/>
        </w:rPr>
        <w:t>keyword</w:t>
      </w:r>
      <w:r w:rsidRPr="00812DEB">
        <w:rPr>
          <w:rFonts w:ascii="Segoe UI" w:hAnsi="Segoe UI" w:cs="Segoe UI"/>
          <w:b/>
          <w:sz w:val="18"/>
        </w:rPr>
        <w:t xml:space="preserve">,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GraphManager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gm</w:t>
      </w:r>
      <w:proofErr w:type="spellEnd"/>
      <w:r w:rsidRPr="00812DEB">
        <w:rPr>
          <w:rFonts w:ascii="Segoe UI" w:hAnsi="Segoe UI" w:cs="Segoe UI"/>
          <w:b/>
          <w:sz w:val="18"/>
        </w:rPr>
        <w:t xml:space="preserve">, </w:t>
      </w:r>
      <w:r w:rsidRPr="00812DEB">
        <w:rPr>
          <w:rFonts w:ascii="Segoe UI" w:hAnsi="Segoe UI" w:cs="Segoe UI"/>
          <w:b/>
          <w:color w:val="0066CC"/>
          <w:sz w:val="18"/>
          <w:u w:val="single"/>
        </w:rPr>
        <w:t>List&lt;List&lt;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b/>
          <w:color w:val="0066CC"/>
          <w:sz w:val="18"/>
          <w:u w:val="single"/>
        </w:rPr>
        <w:t>&gt;&gt;</w:t>
      </w:r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8"/>
        </w:rPr>
        <w:t>keywordSet</w:t>
      </w:r>
      <w:proofErr w:type="spellEnd"/>
      <w:r w:rsidRPr="00812DEB">
        <w:rPr>
          <w:rFonts w:ascii="Segoe UI" w:hAnsi="Segoe UI" w:cs="Segoe UI"/>
          <w:sz w:val="18"/>
        </w:rPr>
        <w:t>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根据关键词获得节点集合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Parameters: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gramStart"/>
      <w:r w:rsidRPr="00812DEB">
        <w:rPr>
          <w:rFonts w:ascii="Segoe UI" w:hAnsi="Segoe UI" w:cs="Segoe UI"/>
          <w:i/>
          <w:sz w:val="18"/>
        </w:rPr>
        <w:t>keyword</w:t>
      </w:r>
      <w:proofErr w:type="gramEnd"/>
      <w:r w:rsidRPr="00812DEB">
        <w:rPr>
          <w:rFonts w:ascii="Segoe UI" w:hAnsi="Segoe UI" w:cs="Segoe UI"/>
          <w:sz w:val="18"/>
        </w:rPr>
        <w:t xml:space="preserve">: 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  <w:proofErr w:type="spellStart"/>
      <w:proofErr w:type="gramStart"/>
      <w:r w:rsidRPr="00812DEB">
        <w:rPr>
          <w:rFonts w:ascii="Segoe UI" w:hAnsi="Segoe UI" w:cs="Segoe UI"/>
          <w:i/>
          <w:sz w:val="18"/>
        </w:rPr>
        <w:t>gm</w:t>
      </w:r>
      <w:proofErr w:type="spellEnd"/>
      <w:proofErr w:type="gramEnd"/>
      <w:r w:rsidRPr="00812DEB">
        <w:rPr>
          <w:rFonts w:ascii="Segoe UI" w:hAnsi="Segoe UI" w:cs="Segoe UI"/>
          <w:sz w:val="18"/>
        </w:rPr>
        <w:t xml:space="preserve">: 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</w:rPr>
      </w:pP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proofErr w:type="gramStart"/>
      <w:r w:rsidRPr="00812DEB">
        <w:rPr>
          <w:rFonts w:ascii="Segoe UI" w:hAnsi="Segoe UI" w:cs="Segoe UI"/>
          <w:sz w:val="18"/>
        </w:rPr>
        <w:t>public</w:t>
      </w:r>
      <w:proofErr w:type="gram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color w:val="0066CC"/>
          <w:sz w:val="18"/>
          <w:u w:val="single"/>
        </w:rPr>
        <w:t>int</w:t>
      </w:r>
      <w:proofErr w:type="spellEnd"/>
      <w:r w:rsidRPr="00812DEB">
        <w:rPr>
          <w:rFonts w:ascii="Segoe UI" w:hAnsi="Segoe UI" w:cs="Segoe UI"/>
          <w:sz w:val="18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8"/>
        </w:rPr>
        <w:t>getNodeNum</w:t>
      </w:r>
      <w:proofErr w:type="spellEnd"/>
      <w:r w:rsidRPr="00812DEB">
        <w:rPr>
          <w:rFonts w:ascii="Segoe UI" w:hAnsi="Segoe UI" w:cs="Segoe UI"/>
          <w:sz w:val="18"/>
        </w:rPr>
        <w:t>()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</w:rPr>
      </w:pPr>
      <w:r w:rsidRPr="00812DEB">
        <w:rPr>
          <w:rFonts w:ascii="Segoe UI" w:hAnsi="Segoe UI" w:cs="Segoe UI"/>
          <w:b/>
          <w:sz w:val="18"/>
        </w:rPr>
        <w:t>Summary: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获得数据库中所有节点的数目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b/>
          <w:sz w:val="18"/>
          <w:lang w:val="zh-CN"/>
        </w:rPr>
      </w:pPr>
      <w:r w:rsidRPr="00812DEB">
        <w:rPr>
          <w:rFonts w:ascii="Segoe UI" w:hAnsi="Segoe UI" w:cs="Segoe UI"/>
          <w:b/>
          <w:sz w:val="18"/>
          <w:lang w:val="zh-CN"/>
        </w:rPr>
        <w:t>Returns: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  <w:lang w:val="zh-CN"/>
        </w:rPr>
      </w:pPr>
      <w:r w:rsidRPr="00812DEB">
        <w:rPr>
          <w:rFonts w:ascii="Segoe UI" w:eastAsia="宋体" w:hAnsi="Segoe UI" w:cs="Segoe UI"/>
          <w:sz w:val="18"/>
          <w:lang w:val="zh-CN"/>
        </w:rPr>
        <w:t>节点数目</w:t>
      </w:r>
    </w:p>
    <w:p w:rsidR="00000000" w:rsidRPr="00812DEB" w:rsidRDefault="00BD7DA1" w:rsidP="00812DEB">
      <w:pPr>
        <w:pStyle w:val="ab"/>
        <w:ind w:left="420" w:firstLine="360"/>
        <w:rPr>
          <w:rFonts w:ascii="Segoe UI" w:hAnsi="Segoe UI" w:cs="Segoe UI"/>
          <w:sz w:val="18"/>
          <w:lang w:val="zh-CN"/>
        </w:rPr>
      </w:pPr>
    </w:p>
    <w:p w:rsidR="00000000" w:rsidRPr="00812DEB" w:rsidRDefault="00BD7DA1" w:rsidP="00812DEB">
      <w:pPr>
        <w:pStyle w:val="ab"/>
        <w:ind w:left="420" w:firstLine="320"/>
        <w:rPr>
          <w:rFonts w:ascii="Segoe UI" w:hAnsi="Segoe UI" w:cs="Segoe UI"/>
          <w:b/>
          <w:sz w:val="16"/>
        </w:rPr>
      </w:pPr>
      <w:proofErr w:type="gramStart"/>
      <w:r w:rsidRPr="00812DEB">
        <w:rPr>
          <w:rFonts w:ascii="Segoe UI" w:hAnsi="Segoe UI" w:cs="Segoe UI"/>
          <w:sz w:val="16"/>
        </w:rPr>
        <w:t>public</w:t>
      </w:r>
      <w:proofErr w:type="gramEnd"/>
      <w:r w:rsidRPr="00812DEB">
        <w:rPr>
          <w:rFonts w:ascii="Segoe UI" w:hAnsi="Segoe UI" w:cs="Segoe UI"/>
          <w:sz w:val="16"/>
        </w:rPr>
        <w:t xml:space="preserve"> </w:t>
      </w:r>
      <w:r w:rsidRPr="00812DEB">
        <w:rPr>
          <w:rFonts w:ascii="Segoe UI" w:hAnsi="Segoe UI" w:cs="Segoe UI"/>
          <w:b/>
          <w:sz w:val="16"/>
        </w:rPr>
        <w:t>void</w:t>
      </w:r>
      <w:r w:rsidRPr="00812DEB">
        <w:rPr>
          <w:rFonts w:ascii="Segoe UI" w:hAnsi="Segoe UI" w:cs="Segoe UI"/>
          <w:sz w:val="16"/>
        </w:rPr>
        <w:t xml:space="preserve"> </w:t>
      </w:r>
      <w:proofErr w:type="spellStart"/>
      <w:r w:rsidRPr="00812DEB">
        <w:rPr>
          <w:rFonts w:ascii="Segoe UI" w:hAnsi="Segoe UI" w:cs="Segoe UI"/>
          <w:b/>
          <w:sz w:val="16"/>
        </w:rPr>
        <w:t>initGraph</w:t>
      </w:r>
      <w:proofErr w:type="spellEnd"/>
      <w:r w:rsidRPr="00812DEB">
        <w:rPr>
          <w:rFonts w:ascii="Segoe UI" w:hAnsi="Segoe UI" w:cs="Segoe UI"/>
          <w:sz w:val="16"/>
        </w:rPr>
        <w:t>(</w:t>
      </w:r>
      <w:proofErr w:type="spellStart"/>
      <w:r w:rsidRPr="00812DEB">
        <w:rPr>
          <w:rFonts w:ascii="Segoe UI" w:hAnsi="Segoe UI" w:cs="Segoe UI"/>
          <w:b/>
          <w:color w:val="0066CC"/>
          <w:sz w:val="16"/>
          <w:u w:val="single"/>
        </w:rPr>
        <w:t>GraphManager</w:t>
      </w:r>
      <w:proofErr w:type="spellEnd"/>
      <w:r w:rsidRPr="00812DEB">
        <w:rPr>
          <w:rFonts w:ascii="Segoe UI" w:hAnsi="Segoe UI" w:cs="Segoe UI"/>
          <w:sz w:val="16"/>
        </w:rPr>
        <w:t xml:space="preserve"> </w:t>
      </w:r>
      <w:proofErr w:type="spellStart"/>
      <w:r w:rsidRPr="00812DEB">
        <w:rPr>
          <w:rFonts w:ascii="Segoe UI" w:hAnsi="Segoe UI" w:cs="Segoe UI"/>
          <w:i/>
          <w:sz w:val="16"/>
        </w:rPr>
        <w:t>gm</w:t>
      </w:r>
      <w:proofErr w:type="spellEnd"/>
      <w:r w:rsidRPr="00812DEB">
        <w:rPr>
          <w:rFonts w:ascii="Segoe UI" w:hAnsi="Segoe UI" w:cs="Segoe UI"/>
          <w:sz w:val="16"/>
        </w:rPr>
        <w:t>)</w:t>
      </w:r>
    </w:p>
    <w:p w:rsidR="00000000" w:rsidRPr="00812DEB" w:rsidRDefault="00BD7DA1" w:rsidP="00812DEB">
      <w:pPr>
        <w:pStyle w:val="ab"/>
        <w:ind w:left="420" w:firstLine="320"/>
        <w:rPr>
          <w:rFonts w:ascii="Segoe UI" w:hAnsi="Segoe UI" w:cs="Segoe UI"/>
          <w:b/>
          <w:sz w:val="16"/>
        </w:rPr>
      </w:pPr>
      <w:r w:rsidRPr="00812DEB">
        <w:rPr>
          <w:rFonts w:ascii="Segoe UI" w:hAnsi="Segoe UI" w:cs="Segoe UI"/>
          <w:b/>
          <w:sz w:val="16"/>
        </w:rPr>
        <w:t>Summary:</w:t>
      </w:r>
    </w:p>
    <w:p w:rsidR="00000000" w:rsidRPr="00812DEB" w:rsidRDefault="00BD7DA1" w:rsidP="00812DEB">
      <w:pPr>
        <w:pStyle w:val="ab"/>
        <w:ind w:left="420" w:firstLine="320"/>
        <w:rPr>
          <w:rFonts w:ascii="Segoe UI" w:hAnsi="Segoe UI" w:cs="Segoe UI"/>
          <w:b/>
          <w:sz w:val="16"/>
          <w:lang w:val="zh-CN"/>
        </w:rPr>
      </w:pPr>
      <w:r w:rsidRPr="00812DEB">
        <w:rPr>
          <w:rFonts w:ascii="Segoe UI" w:eastAsia="宋体" w:hAnsi="Segoe UI" w:cs="Segoe UI"/>
          <w:sz w:val="16"/>
          <w:lang w:val="zh-CN"/>
        </w:rPr>
        <w:t>初始化数据图</w:t>
      </w:r>
    </w:p>
    <w:p w:rsidR="00000000" w:rsidRPr="00812DEB" w:rsidRDefault="00BD7DA1" w:rsidP="00812DEB">
      <w:pPr>
        <w:pStyle w:val="ab"/>
        <w:ind w:left="420" w:firstLine="320"/>
        <w:rPr>
          <w:rFonts w:ascii="Segoe UI" w:hAnsi="Segoe UI" w:cs="Segoe UI"/>
          <w:b/>
          <w:sz w:val="16"/>
          <w:lang w:val="zh-CN"/>
        </w:rPr>
      </w:pPr>
      <w:r w:rsidRPr="00812DEB">
        <w:rPr>
          <w:rFonts w:ascii="Segoe UI" w:hAnsi="Segoe UI" w:cs="Segoe UI"/>
          <w:b/>
          <w:sz w:val="16"/>
          <w:lang w:val="zh-CN"/>
        </w:rPr>
        <w:t>Parameters:</w:t>
      </w:r>
    </w:p>
    <w:p w:rsidR="00000000" w:rsidRPr="00812DEB" w:rsidRDefault="00BD7DA1" w:rsidP="00812DEB">
      <w:pPr>
        <w:pStyle w:val="ab"/>
        <w:ind w:left="420" w:firstLine="320"/>
        <w:rPr>
          <w:rFonts w:ascii="Segoe UI" w:hAnsi="Segoe UI" w:cs="Segoe UI"/>
          <w:sz w:val="16"/>
        </w:rPr>
      </w:pPr>
      <w:proofErr w:type="spellStart"/>
      <w:proofErr w:type="gramStart"/>
      <w:r w:rsidRPr="00812DEB">
        <w:rPr>
          <w:rFonts w:ascii="Segoe UI" w:hAnsi="Segoe UI" w:cs="Segoe UI"/>
          <w:i/>
          <w:sz w:val="16"/>
        </w:rPr>
        <w:t>gm</w:t>
      </w:r>
      <w:proofErr w:type="spellEnd"/>
      <w:proofErr w:type="gramEnd"/>
      <w:r w:rsidRPr="00812DEB">
        <w:rPr>
          <w:rFonts w:ascii="Segoe UI" w:hAnsi="Segoe UI" w:cs="Segoe UI"/>
          <w:sz w:val="16"/>
        </w:rPr>
        <w:t xml:space="preserve">: </w:t>
      </w:r>
    </w:p>
    <w:p w:rsidR="00000000" w:rsidRDefault="00BD7DA1">
      <w:pPr>
        <w:widowControl w:val="0"/>
        <w:autoSpaceDE w:val="0"/>
        <w:autoSpaceDN w:val="0"/>
        <w:rPr>
          <w:rFonts w:ascii="Segoe UI" w:eastAsia="Segoe UI" w:hAnsi="Segoe UI" w:hint="eastAsia"/>
          <w:color w:val="000000"/>
        </w:rPr>
      </w:pPr>
    </w:p>
    <w:p w:rsidR="00DD2667" w:rsidRPr="00C034C8" w:rsidRDefault="000D29CF" w:rsidP="00C034C8">
      <w:pPr>
        <w:pStyle w:val="2"/>
        <w:rPr>
          <w:rFonts w:hint="eastAsia"/>
        </w:rPr>
      </w:pPr>
      <w:bookmarkStart w:id="36" w:name="_Toc309471314"/>
      <w:r w:rsidRPr="00C034C8">
        <w:rPr>
          <w:rFonts w:hint="eastAsia"/>
        </w:rPr>
        <w:t xml:space="preserve">3.2 </w:t>
      </w:r>
      <w:r w:rsidRPr="00C034C8">
        <w:rPr>
          <w:rFonts w:hint="eastAsia"/>
        </w:rPr>
        <w:t>程序界面部分接口及数据结构实现</w:t>
      </w:r>
      <w:bookmarkEnd w:id="36"/>
    </w:p>
    <w:p w:rsidR="006E5422" w:rsidRPr="006E5422" w:rsidRDefault="006E5422" w:rsidP="00663639">
      <w:pPr>
        <w:ind w:left="420" w:firstLine="420"/>
        <w:rPr>
          <w:rFonts w:hint="eastAsia"/>
        </w:rPr>
      </w:pPr>
    </w:p>
    <w:p w:rsidR="00181C2D" w:rsidRPr="00C034C8" w:rsidRDefault="00181C2D" w:rsidP="00C034C8">
      <w:pPr>
        <w:pStyle w:val="3"/>
        <w:rPr>
          <w:rFonts w:hint="eastAsia"/>
        </w:rPr>
      </w:pPr>
      <w:bookmarkStart w:id="37" w:name="_Toc309471315"/>
      <w:proofErr w:type="spellStart"/>
      <w:r w:rsidRPr="00C034C8">
        <w:t>DataGraphGeometry</w:t>
      </w:r>
      <w:r w:rsidRPr="00C034C8">
        <w:rPr>
          <w:rFonts w:hint="eastAsia"/>
        </w:rPr>
        <w:t>.cs</w:t>
      </w:r>
      <w:bookmarkEnd w:id="37"/>
      <w:proofErr w:type="spellEnd"/>
    </w:p>
    <w:p w:rsidR="00181C2D" w:rsidRPr="00181C2D" w:rsidRDefault="00181C2D" w:rsidP="00663639">
      <w:pPr>
        <w:ind w:left="420" w:firstLine="420"/>
        <w:rPr>
          <w:rFonts w:hint="eastAsia"/>
        </w:rPr>
      </w:pPr>
    </w:p>
    <w:p w:rsidR="00DD2667" w:rsidRDefault="00DD2667" w:rsidP="00EE36AD">
      <w:pPr>
        <w:widowControl w:val="0"/>
        <w:autoSpaceDE w:val="0"/>
        <w:autoSpaceDN w:val="0"/>
        <w:adjustRightInd w:val="0"/>
        <w:spacing w:after="0"/>
        <w:ind w:left="420" w:firstLine="42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class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DataGraphGeometry</w:t>
      </w:r>
      <w:proofErr w:type="spellEnd"/>
    </w:p>
    <w:p w:rsidR="00DD2667" w:rsidRDefault="00DD2667" w:rsidP="00EE36AD">
      <w:pPr>
        <w:widowControl w:val="0"/>
        <w:autoSpaceDE w:val="0"/>
        <w:autoSpaceDN w:val="0"/>
        <w:adjustRightInd w:val="0"/>
        <w:spacing w:after="0"/>
        <w:ind w:left="420" w:firstLine="42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</w:p>
    <w:p w:rsidR="00DD2667" w:rsidRDefault="00DD2667" w:rsidP="00DD2667">
      <w:pPr>
        <w:widowControl w:val="0"/>
        <w:autoSpaceDE w:val="0"/>
        <w:autoSpaceDN w:val="0"/>
        <w:adjustRightInd w:val="0"/>
        <w:spacing w:after="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DD2667" w:rsidRDefault="00DD2667" w:rsidP="00EE36AD">
      <w:pPr>
        <w:widowControl w:val="0"/>
        <w:autoSpaceDE w:val="0"/>
        <w:autoSpaceDN w:val="0"/>
        <w:adjustRightInd w:val="0"/>
        <w:spacing w:after="0"/>
        <w:ind w:left="360" w:firstLine="42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DD2667" w:rsidRDefault="001C219A" w:rsidP="00D721D5">
      <w:pPr>
        <w:widowControl w:val="0"/>
        <w:autoSpaceDE w:val="0"/>
        <w:autoSpaceDN w:val="0"/>
        <w:adjustRightInd w:val="0"/>
        <w:spacing w:after="0"/>
        <w:ind w:leftChars="405" w:left="810" w:firstLineChars="3" w:firstLine="5"/>
        <w:rPr>
          <w:rFonts w:ascii="Segoe UI" w:hAnsi="Segoe UI" w:cs="Segoe UI" w:hint="eastAsia"/>
          <w:color w:val="000000"/>
          <w:sz w:val="18"/>
          <w:szCs w:val="18"/>
        </w:rPr>
      </w:pPr>
      <w:r>
        <w:rPr>
          <w:rFonts w:ascii="Segoe UI" w:hAnsi="Segoe UI" w:cs="Segoe UI" w:hint="eastAsia"/>
          <w:color w:val="000000"/>
          <w:sz w:val="18"/>
          <w:szCs w:val="18"/>
        </w:rPr>
        <w:t>用于存储数据图几何图形的类，需要实现</w:t>
      </w:r>
      <w:proofErr w:type="spellStart"/>
      <w:r>
        <w:rPr>
          <w:rFonts w:ascii="Segoe UI" w:hAnsi="Segoe UI" w:cs="Segoe UI" w:hint="eastAsia"/>
          <w:color w:val="000000"/>
          <w:sz w:val="18"/>
          <w:szCs w:val="18"/>
        </w:rPr>
        <w:t>IDataGraphGeometry</w:t>
      </w:r>
      <w:proofErr w:type="spellEnd"/>
      <w:r>
        <w:rPr>
          <w:rFonts w:ascii="Segoe UI" w:hAnsi="Segoe UI" w:cs="Segoe UI" w:hint="eastAsia"/>
          <w:color w:val="000000"/>
          <w:sz w:val="18"/>
          <w:szCs w:val="18"/>
        </w:rPr>
        <w:t>以实现和</w:t>
      </w:r>
      <w:proofErr w:type="spellStart"/>
      <w:r>
        <w:rPr>
          <w:rFonts w:ascii="Segoe UI" w:hAnsi="Segoe UI" w:cs="Segoe UI" w:hint="eastAsia"/>
          <w:color w:val="000000"/>
          <w:sz w:val="18"/>
          <w:szCs w:val="18"/>
        </w:rPr>
        <w:t>GraphManager</w:t>
      </w:r>
      <w:proofErr w:type="spellEnd"/>
      <w:r>
        <w:rPr>
          <w:rFonts w:ascii="Segoe UI" w:hAnsi="Segoe UI" w:cs="Segoe UI" w:hint="eastAsia"/>
          <w:color w:val="000000"/>
          <w:sz w:val="18"/>
          <w:szCs w:val="18"/>
        </w:rPr>
        <w:t>类的对接</w:t>
      </w:r>
      <w:r w:rsidR="000C2C93">
        <w:rPr>
          <w:rFonts w:ascii="Segoe UI" w:hAnsi="Segoe UI" w:cs="Segoe UI" w:hint="eastAsia"/>
          <w:color w:val="000000"/>
          <w:sz w:val="18"/>
          <w:szCs w:val="18"/>
        </w:rPr>
        <w:t>，</w:t>
      </w:r>
      <w:r w:rsidR="00C00225">
        <w:rPr>
          <w:rFonts w:ascii="Segoe UI" w:hAnsi="Segoe UI" w:cs="Segoe UI" w:hint="eastAsia"/>
          <w:color w:val="000000"/>
          <w:sz w:val="18"/>
          <w:szCs w:val="18"/>
        </w:rPr>
        <w:t>负责完成将</w:t>
      </w:r>
      <w:proofErr w:type="spellStart"/>
      <w:r w:rsidR="00C00225">
        <w:rPr>
          <w:rFonts w:ascii="Segoe UI" w:hAnsi="Segoe UI" w:cs="Segoe UI" w:hint="eastAsia"/>
          <w:color w:val="000000"/>
          <w:sz w:val="18"/>
          <w:szCs w:val="18"/>
        </w:rPr>
        <w:t>GraphManager</w:t>
      </w:r>
      <w:proofErr w:type="spellEnd"/>
      <w:proofErr w:type="gramStart"/>
      <w:r w:rsidR="00C00225">
        <w:rPr>
          <w:rFonts w:ascii="Segoe UI" w:hAnsi="Segoe UI" w:cs="Segoe UI" w:hint="eastAsia"/>
          <w:color w:val="000000"/>
          <w:sz w:val="18"/>
          <w:szCs w:val="18"/>
        </w:rPr>
        <w:t>类向</w:t>
      </w:r>
      <w:proofErr w:type="spellStart"/>
      <w:proofErr w:type="gramEnd"/>
      <w:r w:rsidR="00C00225">
        <w:rPr>
          <w:rFonts w:ascii="Segoe UI" w:hAnsi="Segoe UI" w:cs="Segoe UI" w:hint="eastAsia"/>
          <w:color w:val="000000"/>
          <w:sz w:val="18"/>
          <w:szCs w:val="18"/>
        </w:rPr>
        <w:t>PathGeometry</w:t>
      </w:r>
      <w:proofErr w:type="spellEnd"/>
      <w:r w:rsidR="00C00225">
        <w:rPr>
          <w:rFonts w:ascii="Segoe UI" w:hAnsi="Segoe UI" w:cs="Segoe UI" w:hint="eastAsia"/>
          <w:color w:val="000000"/>
          <w:sz w:val="18"/>
          <w:szCs w:val="18"/>
        </w:rPr>
        <w:t>类的转化。</w:t>
      </w:r>
    </w:p>
    <w:p w:rsidR="00306E7E" w:rsidRDefault="00306E7E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graphID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 set; get; }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Pr="000C3C03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图的唯一编号</w:t>
      </w:r>
    </w:p>
    <w:p w:rsidR="00863A9D" w:rsidRPr="000C3C03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string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graphName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{ set; get; }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Pr="000C3C03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图的名字</w:t>
      </w:r>
    </w:p>
    <w:p w:rsidR="00863A9D" w:rsidRPr="000C3C03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dataGraphLine</w:t>
      </w:r>
      <w:proofErr w:type="spellEnd"/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最终返回用到的几何图形组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dataGraphShape</w:t>
      </w:r>
      <w:proofErr w:type="spellEnd"/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最终返回用到的几何图形组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steinertreeLine</w:t>
      </w:r>
      <w:proofErr w:type="spellEnd"/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最终返回用到的几何图形组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steinertreeShape</w:t>
      </w:r>
      <w:proofErr w:type="spellEnd"/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Default="00863A9D" w:rsidP="00EE36AD">
      <w:pPr>
        <w:widowControl w:val="0"/>
        <w:autoSpaceDE w:val="0"/>
        <w:autoSpaceDN w:val="0"/>
        <w:adjustRightInd w:val="0"/>
        <w:spacing w:after="0"/>
        <w:ind w:left="360" w:firstLine="420"/>
        <w:rPr>
          <w:rFonts w:ascii="Segoe UI" w:hAnsi="Segoe UI" w:cs="Segoe UI"/>
          <w:sz w:val="17"/>
          <w:szCs w:val="17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最终返回用到的几何图形组</w:t>
      </w:r>
    </w:p>
    <w:p w:rsidR="00DD2667" w:rsidRDefault="00DD2667" w:rsidP="00DD2667">
      <w:pPr>
        <w:ind w:left="420" w:firstLine="420"/>
        <w:rPr>
          <w:rFonts w:hint="eastAsia"/>
        </w:rPr>
      </w:pPr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371" w:left="742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[]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ConstructGeometrySimple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DDB2011Prototype.GraphManager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radius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fontsize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4D691A" w:rsidRDefault="004D691A" w:rsidP="00EE36AD">
      <w:pPr>
        <w:widowControl w:val="0"/>
        <w:autoSpaceDE w:val="0"/>
        <w:autoSpaceDN w:val="0"/>
        <w:adjustRightInd w:val="0"/>
        <w:spacing w:after="0"/>
        <w:ind w:firstLine="42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4D691A" w:rsidRDefault="004D691A" w:rsidP="004D691A">
      <w:pPr>
        <w:widowControl w:val="0"/>
        <w:autoSpaceDE w:val="0"/>
        <w:autoSpaceDN w:val="0"/>
        <w:adjustRightInd w:val="0"/>
        <w:spacing w:after="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4D691A" w:rsidRDefault="004D691A" w:rsidP="00EE36AD">
      <w:pPr>
        <w:widowControl w:val="0"/>
        <w:autoSpaceDE w:val="0"/>
        <w:autoSpaceDN w:val="0"/>
        <w:adjustRightInd w:val="0"/>
        <w:spacing w:after="0"/>
        <w:ind w:left="420" w:firstLine="42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4D691A" w:rsidRPr="00EE36AD" w:rsidRDefault="004D691A" w:rsidP="00EE36AD">
      <w:pPr>
        <w:widowControl w:val="0"/>
        <w:autoSpaceDE w:val="0"/>
        <w:autoSpaceDN w:val="0"/>
        <w:adjustRightInd w:val="0"/>
        <w:spacing w:after="0"/>
        <w:ind w:left="420" w:firstLine="42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从数据图构造几何图形</w:t>
      </w:r>
    </w:p>
    <w:p w:rsidR="004D691A" w:rsidRPr="00EE36AD" w:rsidRDefault="004D691A" w:rsidP="004D691A">
      <w:pPr>
        <w:widowControl w:val="0"/>
        <w:autoSpaceDE w:val="0"/>
        <w:autoSpaceDN w:val="0"/>
        <w:adjustRightInd w:val="0"/>
        <w:spacing w:after="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4D691A" w:rsidRPr="00EE36AD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EE36AD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4D691A" w:rsidRPr="00EE36AD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数据图</w:t>
      </w:r>
      <w:proofErr w:type="spellStart"/>
      <w:r w:rsidRPr="00EE36AD">
        <w:rPr>
          <w:rFonts w:ascii="Segoe UI" w:eastAsia="宋体" w:hAnsi="Segoe UI" w:cs="Segoe UI"/>
          <w:color w:val="000000"/>
          <w:sz w:val="18"/>
          <w:szCs w:val="18"/>
        </w:rPr>
        <w:t>GraphManager</w:t>
      </w:r>
      <w:proofErr w:type="spellEnd"/>
    </w:p>
    <w:p w:rsidR="004D691A" w:rsidRPr="00EE36AD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r w:rsidRPr="00EE36AD">
        <w:rPr>
          <w:rFonts w:ascii="Segoe UI" w:eastAsia="宋体" w:hAnsi="Segoe UI" w:cs="Segoe UI"/>
          <w:i/>
          <w:iCs/>
          <w:color w:val="000000"/>
          <w:sz w:val="18"/>
          <w:szCs w:val="18"/>
        </w:rPr>
        <w:t>radius</w:t>
      </w:r>
      <w:r w:rsidRPr="00EE36AD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每個點的半</w:t>
      </w:r>
      <w:proofErr w:type="gramStart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徑</w:t>
      </w:r>
      <w:proofErr w:type="gramEnd"/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sz w:val="17"/>
          <w:szCs w:val="17"/>
        </w:rPr>
      </w:pPr>
      <w:proofErr w:type="spellStart"/>
      <w:r w:rsidRPr="00EE36AD">
        <w:rPr>
          <w:rFonts w:ascii="Segoe UI" w:eastAsia="宋体" w:hAnsi="Segoe UI" w:cs="Segoe UI"/>
          <w:i/>
          <w:iCs/>
          <w:color w:val="000000"/>
          <w:sz w:val="18"/>
          <w:szCs w:val="18"/>
        </w:rPr>
        <w:t>fontsize</w:t>
      </w:r>
      <w:proofErr w:type="spellEnd"/>
      <w:r w:rsidRPr="00EE36AD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字体大小</w:t>
      </w:r>
    </w:p>
    <w:p w:rsidR="004D691A" w:rsidRDefault="004D691A" w:rsidP="00DD2667">
      <w:pPr>
        <w:ind w:left="420" w:firstLine="420"/>
        <w:rPr>
          <w:rFonts w:hint="eastAsia"/>
        </w:rPr>
      </w:pPr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[]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ConstructSteinterGeometry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DDB2011Prototype.SteinerTree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st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DDB2011Prototype.GraphManager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radius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fontsize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4D691A" w:rsidRPr="00750094" w:rsidRDefault="004D691A" w:rsidP="00750094">
      <w:pPr>
        <w:pStyle w:val="ab"/>
        <w:ind w:left="420" w:firstLineChars="233" w:firstLine="419"/>
        <w:rPr>
          <w:sz w:val="18"/>
        </w:rPr>
      </w:pPr>
      <w:r w:rsidRPr="00750094">
        <w:rPr>
          <w:rFonts w:hint="eastAsia"/>
          <w:sz w:val="18"/>
        </w:rPr>
        <w:t>构造</w:t>
      </w:r>
      <w:proofErr w:type="spellStart"/>
      <w:r w:rsidRPr="00750094">
        <w:rPr>
          <w:sz w:val="18"/>
        </w:rPr>
        <w:t>steiner</w:t>
      </w:r>
      <w:proofErr w:type="spellEnd"/>
      <w:r w:rsidRPr="00750094">
        <w:rPr>
          <w:rFonts w:hint="eastAsia"/>
          <w:sz w:val="18"/>
        </w:rPr>
        <w:t>树的几何图形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4D691A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st</w:t>
      </w:r>
      <w:proofErr w:type="spell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spellStart"/>
      <w:r>
        <w:rPr>
          <w:rFonts w:ascii="Segoe UI" w:eastAsia="宋体" w:hAnsi="Segoe UI" w:cs="Segoe UI"/>
          <w:color w:val="000000"/>
          <w:sz w:val="18"/>
          <w:szCs w:val="18"/>
        </w:rPr>
        <w:t>steinertree</w:t>
      </w:r>
      <w:proofErr w:type="spellEnd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类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4D691A">
        <w:rPr>
          <w:rFonts w:ascii="Segoe UI" w:eastAsia="宋体" w:hAnsi="Segoe UI" w:cs="Segoe UI"/>
          <w:i/>
          <w:iCs/>
          <w:color w:val="000000"/>
          <w:sz w:val="18"/>
          <w:szCs w:val="18"/>
        </w:rPr>
        <w:t>gm</w:t>
      </w:r>
      <w:proofErr w:type="spellEnd"/>
      <w:r w:rsidRPr="004D691A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spellStart"/>
      <w:r w:rsidRPr="004D691A">
        <w:rPr>
          <w:rFonts w:ascii="Segoe UI" w:eastAsia="宋体" w:hAnsi="Segoe UI" w:cs="Segoe UI"/>
          <w:color w:val="000000"/>
          <w:sz w:val="18"/>
          <w:szCs w:val="18"/>
        </w:rPr>
        <w:t>GraphManager</w:t>
      </w:r>
      <w:proofErr w:type="spellEnd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类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r w:rsidRPr="004D691A">
        <w:rPr>
          <w:rFonts w:ascii="Segoe UI" w:eastAsia="宋体" w:hAnsi="Segoe UI" w:cs="Segoe UI"/>
          <w:i/>
          <w:iCs/>
          <w:color w:val="000000"/>
          <w:sz w:val="18"/>
          <w:szCs w:val="18"/>
        </w:rPr>
        <w:t>radius</w:t>
      </w:r>
      <w:r w:rsidRPr="004D691A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每个点的半径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4D691A">
        <w:rPr>
          <w:rFonts w:ascii="Segoe UI" w:eastAsia="宋体" w:hAnsi="Segoe UI" w:cs="Segoe UI"/>
          <w:i/>
          <w:iCs/>
          <w:color w:val="000000"/>
          <w:sz w:val="18"/>
          <w:szCs w:val="18"/>
        </w:rPr>
        <w:t>fontsize</w:t>
      </w:r>
      <w:proofErr w:type="spellEnd"/>
      <w:r w:rsidRPr="004D691A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每个点说明文字的大小</w:t>
      </w:r>
    </w:p>
    <w:p w:rsidR="004D691A" w:rsidRPr="004D691A" w:rsidRDefault="004D691A" w:rsidP="00D721D5">
      <w:pPr>
        <w:widowControl w:val="0"/>
        <w:autoSpaceDE w:val="0"/>
        <w:autoSpaceDN w:val="0"/>
        <w:adjustRightInd w:val="0"/>
        <w:spacing w:after="0"/>
        <w:ind w:leftChars="400" w:left="80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750094" w:rsidRPr="000C3C03" w:rsidRDefault="004D691A" w:rsidP="00D721D5">
      <w:pPr>
        <w:widowControl w:val="0"/>
        <w:autoSpaceDE w:val="0"/>
        <w:autoSpaceDN w:val="0"/>
        <w:spacing w:after="0"/>
        <w:ind w:leftChars="400" w:left="800"/>
        <w:rPr>
          <w:rFonts w:ascii="Segoe UI" w:eastAsia="宋体" w:hAnsi="Segoe UI" w:cs="Segoe UI" w:hint="eastAsia"/>
          <w:b/>
          <w:bCs/>
          <w:color w:val="000000"/>
          <w:sz w:val="18"/>
          <w:szCs w:val="18"/>
        </w:rPr>
      </w:pPr>
      <w:r w:rsidRPr="000C3C03">
        <w:rPr>
          <w:rFonts w:ascii="Segoe UI" w:eastAsia="宋体" w:hAnsi="Segoe UI" w:cs="Segoe UI"/>
          <w:b/>
          <w:bCs/>
          <w:color w:val="000000"/>
          <w:sz w:val="18"/>
          <w:szCs w:val="18"/>
        </w:rPr>
        <w:t>Returns:</w:t>
      </w:r>
    </w:p>
    <w:p w:rsidR="00863A9D" w:rsidRPr="000C3C03" w:rsidRDefault="004D691A" w:rsidP="00D721D5">
      <w:pPr>
        <w:widowControl w:val="0"/>
        <w:autoSpaceDE w:val="0"/>
        <w:autoSpaceDN w:val="0"/>
        <w:spacing w:after="0"/>
        <w:ind w:leftChars="400" w:left="800"/>
        <w:rPr>
          <w:rFonts w:ascii="Segoe UI" w:eastAsia="宋体" w:hAnsi="Segoe UI" w:cs="Segoe UI" w:hint="eastAsia"/>
          <w:b/>
          <w:bCs/>
          <w:color w:val="000000"/>
          <w:sz w:val="18"/>
          <w:szCs w:val="18"/>
        </w:rPr>
      </w:pP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几何图形组。</w:t>
      </w:r>
      <w:r w:rsidRPr="000C3C03">
        <w:rPr>
          <w:rFonts w:ascii="Segoe UI" w:eastAsia="宋体" w:hAnsi="Segoe UI" w:cs="Segoe UI"/>
          <w:color w:val="000000"/>
          <w:sz w:val="18"/>
          <w:szCs w:val="18"/>
        </w:rPr>
        <w:t>[0]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为点集</w:t>
      </w:r>
      <w:r w:rsidRPr="000C3C03">
        <w:rPr>
          <w:rFonts w:ascii="Segoe UI" w:eastAsia="宋体" w:hAnsi="Segoe UI" w:cs="Segoe UI" w:hint="eastAsia"/>
          <w:color w:val="000000"/>
          <w:sz w:val="18"/>
          <w:szCs w:val="18"/>
        </w:rPr>
        <w:t>，</w:t>
      </w:r>
      <w:r w:rsidRPr="000C3C03">
        <w:rPr>
          <w:rFonts w:ascii="Segoe UI" w:eastAsia="宋体" w:hAnsi="Segoe UI" w:cs="Segoe UI"/>
          <w:color w:val="000000"/>
          <w:sz w:val="18"/>
          <w:szCs w:val="18"/>
        </w:rPr>
        <w:t>[1]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为边集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0" w:left="800" w:firstLine="340"/>
        <w:rPr>
          <w:rFonts w:ascii="Segoe UI" w:eastAsia="宋体" w:hAnsi="Segoe UI" w:cs="Segoe UI" w:hint="eastAsia"/>
          <w:sz w:val="17"/>
          <w:szCs w:val="17"/>
        </w:rPr>
      </w:pPr>
    </w:p>
    <w:p w:rsid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private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System.Windows.Media.GlyphRun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DataGraphPrintText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string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s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System.Windows.Point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p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fontsize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DataGraphGeometry</w:t>
      </w:r>
    </w:p>
    <w:p w:rsid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在指定点画出文字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863A9D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s</w:t>
      </w:r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所画的文字内容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p</w:t>
      </w:r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文字坐标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863A9D">
        <w:rPr>
          <w:rFonts w:ascii="Segoe UI" w:eastAsia="宋体" w:hAnsi="Segoe UI" w:cs="Segoe UI"/>
          <w:i/>
          <w:iCs/>
          <w:color w:val="000000"/>
          <w:sz w:val="18"/>
          <w:szCs w:val="18"/>
        </w:rPr>
        <w:t>fontsize</w:t>
      </w:r>
      <w:proofErr w:type="spellEnd"/>
      <w:r w:rsidRPr="00863A9D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文字大小</w:t>
      </w: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863A9D" w:rsidRPr="00863A9D" w:rsidRDefault="00863A9D" w:rsidP="00D721D5">
      <w:pPr>
        <w:widowControl w:val="0"/>
        <w:autoSpaceDE w:val="0"/>
        <w:autoSpaceDN w:val="0"/>
        <w:spacing w:after="0"/>
        <w:ind w:leftChars="405" w:left="810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863A9D">
        <w:rPr>
          <w:rFonts w:ascii="Segoe UI" w:eastAsia="宋体" w:hAnsi="Segoe UI" w:cs="Segoe UI"/>
          <w:b/>
          <w:bCs/>
          <w:color w:val="000000"/>
          <w:sz w:val="18"/>
          <w:szCs w:val="18"/>
        </w:rPr>
        <w:t>Returns:</w:t>
      </w:r>
    </w:p>
    <w:p w:rsidR="00863A9D" w:rsidRPr="000C3C03" w:rsidRDefault="00863A9D" w:rsidP="00D721D5">
      <w:pPr>
        <w:ind w:leftChars="400" w:left="800" w:firstLineChars="6" w:firstLine="11"/>
        <w:rPr>
          <w:rFonts w:ascii="Segoe UI" w:eastAsia="宋体" w:hAnsi="Segoe UI" w:cs="Segoe UI" w:hint="eastAsia"/>
          <w:color w:val="000000"/>
          <w:sz w:val="18"/>
          <w:szCs w:val="18"/>
        </w:rPr>
      </w:pP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返回文字形状</w:t>
      </w:r>
    </w:p>
    <w:p w:rsidR="001C219A" w:rsidRPr="000C3C03" w:rsidRDefault="001C219A" w:rsidP="00663639">
      <w:pPr>
        <w:ind w:left="420" w:firstLine="360"/>
        <w:rPr>
          <w:rFonts w:ascii="Segoe UI" w:eastAsia="宋体" w:hAnsi="Segoe UI" w:cs="Segoe UI" w:hint="eastAsia"/>
          <w:color w:val="000000"/>
          <w:sz w:val="18"/>
          <w:szCs w:val="18"/>
        </w:rPr>
      </w:pPr>
    </w:p>
    <w:p w:rsidR="001C219A" w:rsidRPr="001D7E64" w:rsidRDefault="001C219A" w:rsidP="001D7E64">
      <w:pPr>
        <w:pStyle w:val="3"/>
        <w:rPr>
          <w:rFonts w:hint="eastAsia"/>
        </w:rPr>
      </w:pPr>
      <w:bookmarkStart w:id="38" w:name="_Toc309471316"/>
      <w:proofErr w:type="spellStart"/>
      <w:r w:rsidRPr="001D7E64">
        <w:rPr>
          <w:rFonts w:hint="eastAsia"/>
        </w:rPr>
        <w:t>IDataGraphGeometry.cs</w:t>
      </w:r>
      <w:bookmarkEnd w:id="38"/>
      <w:proofErr w:type="spellEnd"/>
    </w:p>
    <w:p w:rsidR="001C219A" w:rsidRDefault="001C219A" w:rsidP="00663639">
      <w:pPr>
        <w:ind w:left="420" w:firstLine="420"/>
        <w:rPr>
          <w:rFonts w:hint="eastAsia"/>
        </w:rPr>
      </w:pPr>
    </w:p>
    <w:p w:rsidR="000C2C93" w:rsidRDefault="000C2C93" w:rsidP="00663639">
      <w:pPr>
        <w:ind w:left="420" w:firstLine="400"/>
        <w:rPr>
          <w:rFonts w:ascii="Segoe UI" w:hAnsi="Segoe UI" w:cs="Segoe UI" w:hint="eastAsia"/>
        </w:rPr>
      </w:pPr>
      <w:proofErr w:type="spellStart"/>
      <w:r w:rsidRPr="00C001E2">
        <w:rPr>
          <w:rFonts w:ascii="Segoe UI" w:hAnsi="Segoe UI" w:cs="Segoe UI"/>
        </w:rPr>
        <w:t>DataGraphGeometry</w:t>
      </w:r>
      <w:proofErr w:type="spellEnd"/>
      <w:r w:rsidRPr="00C001E2">
        <w:rPr>
          <w:rFonts w:ascii="Segoe UI" w:hAnsi="Segoe UI" w:cs="Segoe UI"/>
        </w:rPr>
        <w:t>需实现的接口，用于完成和</w:t>
      </w:r>
      <w:proofErr w:type="spellStart"/>
      <w:r w:rsidRPr="00C001E2">
        <w:rPr>
          <w:rFonts w:ascii="Segoe UI" w:hAnsi="Segoe UI" w:cs="Segoe UI"/>
        </w:rPr>
        <w:t>GraphManager</w:t>
      </w:r>
      <w:proofErr w:type="spellEnd"/>
      <w:r w:rsidRPr="00C001E2">
        <w:rPr>
          <w:rFonts w:ascii="Segoe UI" w:hAnsi="Segoe UI" w:cs="Segoe UI"/>
        </w:rPr>
        <w:t>的对接</w:t>
      </w:r>
    </w:p>
    <w:p w:rsidR="00A319FC" w:rsidRPr="00C001E2" w:rsidRDefault="00A319FC" w:rsidP="00663639">
      <w:pPr>
        <w:ind w:left="420" w:firstLine="400"/>
        <w:rPr>
          <w:rFonts w:ascii="Segoe UI" w:hAnsi="Segoe UI" w:cs="Segoe UI"/>
        </w:rPr>
      </w:pPr>
    </w:p>
    <w:p w:rsidR="001C219A" w:rsidRDefault="001C219A" w:rsidP="00D721D5">
      <w:pPr>
        <w:widowControl w:val="0"/>
        <w:autoSpaceDE w:val="0"/>
        <w:autoSpaceDN w:val="0"/>
        <w:adjustRightInd w:val="0"/>
        <w:spacing w:after="0"/>
        <w:ind w:leftChars="371" w:left="742"/>
        <w:rPr>
          <w:rFonts w:ascii="Segoe UI" w:hAnsi="Segoe UI" w:cs="Segoe UI"/>
          <w:color w:val="000000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[</w:t>
      </w:r>
      <w:proofErr w:type="gram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]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ConstructGeometrySimple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DDB2011Prototype.GraphManager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radius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fontsize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IDataGraphGeometry</w:t>
      </w:r>
    </w:p>
    <w:p w:rsid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DDB2011</w:t>
      </w: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专用简化绘图</w:t>
      </w: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1C219A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spellStart"/>
      <w:r>
        <w:rPr>
          <w:rFonts w:ascii="Segoe UI" w:eastAsia="宋体" w:hAnsi="Segoe UI" w:cs="Segoe UI"/>
          <w:color w:val="000000"/>
          <w:sz w:val="18"/>
          <w:szCs w:val="18"/>
        </w:rPr>
        <w:t>GraphManager</w:t>
      </w:r>
      <w:proofErr w:type="spellEnd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数据图</w:t>
      </w: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 w:rsidRPr="001C219A">
        <w:rPr>
          <w:rFonts w:ascii="Segoe UI" w:eastAsia="宋体" w:hAnsi="Segoe UI" w:cs="Segoe UI"/>
          <w:i/>
          <w:iCs/>
          <w:color w:val="000000"/>
          <w:sz w:val="18"/>
          <w:szCs w:val="18"/>
        </w:rPr>
        <w:t>radius</w:t>
      </w:r>
      <w:r w:rsidRPr="001C219A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每個點的半</w:t>
      </w:r>
      <w:proofErr w:type="gramStart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徑</w:t>
      </w:r>
      <w:proofErr w:type="gramEnd"/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1C219A">
        <w:rPr>
          <w:rFonts w:ascii="Segoe UI" w:eastAsia="宋体" w:hAnsi="Segoe UI" w:cs="Segoe UI"/>
          <w:i/>
          <w:iCs/>
          <w:color w:val="000000"/>
          <w:sz w:val="18"/>
          <w:szCs w:val="18"/>
        </w:rPr>
        <w:t>fontsize</w:t>
      </w:r>
      <w:proofErr w:type="spellEnd"/>
      <w:r w:rsidRPr="001C219A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文字大小</w:t>
      </w: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1C219A" w:rsidRP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1C219A">
        <w:rPr>
          <w:rFonts w:ascii="Segoe UI" w:eastAsia="宋体" w:hAnsi="Segoe UI" w:cs="Segoe UI"/>
          <w:b/>
          <w:bCs/>
          <w:color w:val="000000"/>
          <w:sz w:val="18"/>
          <w:szCs w:val="18"/>
        </w:rPr>
        <w:t>Returns:</w:t>
      </w:r>
    </w:p>
    <w:p w:rsidR="001C219A" w:rsidRDefault="001C219A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sz w:val="17"/>
          <w:szCs w:val="17"/>
        </w:rPr>
      </w:pP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返回几何图形集</w:t>
      </w:r>
    </w:p>
    <w:p w:rsidR="001C219A" w:rsidRDefault="001C219A" w:rsidP="00663639">
      <w:pPr>
        <w:ind w:left="420" w:firstLine="420"/>
        <w:rPr>
          <w:rFonts w:hint="eastAsia"/>
        </w:rPr>
      </w:pPr>
    </w:p>
    <w:p w:rsidR="00B1550D" w:rsidRDefault="00B1550D" w:rsidP="00D721D5">
      <w:pPr>
        <w:widowControl w:val="0"/>
        <w:autoSpaceDE w:val="0"/>
        <w:autoSpaceDN w:val="0"/>
        <w:adjustRightInd w:val="0"/>
        <w:spacing w:after="0"/>
        <w:ind w:leftChars="371" w:left="742"/>
        <w:rPr>
          <w:rFonts w:ascii="Segoe UI" w:hAnsi="Segoe UI" w:cs="Segoe UI"/>
          <w:color w:val="000000"/>
          <w:sz w:val="18"/>
          <w:szCs w:val="18"/>
        </w:rPr>
      </w:pPr>
      <w:proofErr w:type="spellStart"/>
      <w:proofErr w:type="gram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[</w:t>
      </w:r>
      <w:proofErr w:type="gram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]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ConstructSteinterGeometry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DDB2011Prototype.SteinerTree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st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DDB2011Prototype.GraphManager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gm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radius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fontsize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B1550D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IDataGraphGeometry</w:t>
      </w:r>
    </w:p>
    <w:p w:rsidR="00B1550D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B1550D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hAnsi="Segoe UI" w:cs="Segoe UI"/>
          <w:color w:val="000000"/>
          <w:sz w:val="18"/>
          <w:szCs w:val="18"/>
        </w:rPr>
        <w:t>SteinerTree</w:t>
      </w:r>
      <w:proofErr w:type="spellEnd"/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类专用单独绘图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0C3C03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st</w:t>
      </w:r>
      <w:proofErr w:type="spell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最简查询子树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0C3C03">
        <w:rPr>
          <w:rFonts w:ascii="Segoe UI" w:eastAsia="宋体" w:hAnsi="Segoe UI" w:cs="Segoe UI"/>
          <w:i/>
          <w:iCs/>
          <w:color w:val="000000"/>
          <w:sz w:val="18"/>
          <w:szCs w:val="18"/>
        </w:rPr>
        <w:t>gm</w:t>
      </w:r>
      <w:proofErr w:type="spellEnd"/>
      <w:r w:rsidRPr="000C3C03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spellStart"/>
      <w:r w:rsidRPr="000C3C03">
        <w:rPr>
          <w:rFonts w:ascii="Segoe UI" w:eastAsia="宋体" w:hAnsi="Segoe UI" w:cs="Segoe UI"/>
          <w:color w:val="000000"/>
          <w:sz w:val="18"/>
          <w:szCs w:val="18"/>
        </w:rPr>
        <w:t>GraphManager</w:t>
      </w:r>
      <w:proofErr w:type="spellEnd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数据图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 w:rsidRPr="000C3C03">
        <w:rPr>
          <w:rFonts w:ascii="Segoe UI" w:eastAsia="宋体" w:hAnsi="Segoe UI" w:cs="Segoe UI"/>
          <w:i/>
          <w:iCs/>
          <w:color w:val="000000"/>
          <w:sz w:val="18"/>
          <w:szCs w:val="18"/>
        </w:rPr>
        <w:t>radius</w:t>
      </w:r>
      <w:r w:rsidRPr="000C3C03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每個點的半</w:t>
      </w:r>
      <w:proofErr w:type="gramStart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徑</w:t>
      </w:r>
      <w:proofErr w:type="gramEnd"/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 w:rsidRPr="000C3C03">
        <w:rPr>
          <w:rFonts w:ascii="Segoe UI" w:eastAsia="宋体" w:hAnsi="Segoe UI" w:cs="Segoe UI"/>
          <w:i/>
          <w:iCs/>
          <w:color w:val="000000"/>
          <w:sz w:val="18"/>
          <w:szCs w:val="18"/>
        </w:rPr>
        <w:t>fontsize</w:t>
      </w:r>
      <w:proofErr w:type="spellEnd"/>
      <w:r w:rsidRPr="000C3C03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文字大小</w:t>
      </w: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B1550D" w:rsidRPr="000C3C03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0C3C03">
        <w:rPr>
          <w:rFonts w:ascii="Segoe UI" w:eastAsia="宋体" w:hAnsi="Segoe UI" w:cs="Segoe UI"/>
          <w:b/>
          <w:bCs/>
          <w:color w:val="000000"/>
          <w:sz w:val="18"/>
          <w:szCs w:val="18"/>
        </w:rPr>
        <w:t>Returns:</w:t>
      </w:r>
    </w:p>
    <w:p w:rsidR="00B1550D" w:rsidRDefault="00B1550D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sz w:val="17"/>
          <w:szCs w:val="17"/>
        </w:rPr>
      </w:pP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几何图形</w:t>
      </w:r>
    </w:p>
    <w:p w:rsidR="00B1550D" w:rsidRDefault="00B1550D" w:rsidP="00663639">
      <w:pPr>
        <w:ind w:left="420" w:firstLine="420"/>
        <w:rPr>
          <w:rFonts w:hint="eastAsia"/>
        </w:rPr>
      </w:pPr>
    </w:p>
    <w:p w:rsidR="00775FDC" w:rsidRPr="001D7E64" w:rsidRDefault="00775FDC" w:rsidP="001D7E64">
      <w:pPr>
        <w:pStyle w:val="3"/>
        <w:rPr>
          <w:rFonts w:hint="eastAsia"/>
        </w:rPr>
      </w:pPr>
      <w:bookmarkStart w:id="39" w:name="_Toc309471317"/>
      <w:proofErr w:type="spellStart"/>
      <w:r w:rsidRPr="001D7E64">
        <w:rPr>
          <w:rFonts w:hint="eastAsia"/>
        </w:rPr>
        <w:t>MainWindow.cs</w:t>
      </w:r>
      <w:bookmarkEnd w:id="39"/>
      <w:proofErr w:type="spellEnd"/>
    </w:p>
    <w:p w:rsidR="00775FDC" w:rsidRDefault="00775FDC" w:rsidP="00663639">
      <w:pPr>
        <w:ind w:left="420" w:firstLine="420"/>
        <w:rPr>
          <w:rFonts w:hint="eastAsia"/>
        </w:rPr>
      </w:pPr>
    </w:p>
    <w:p w:rsidR="00775FDC" w:rsidRDefault="00775FDC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public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class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MainWindow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: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System.Windows.Window</w:t>
      </w:r>
      <w:proofErr w:type="spellEnd"/>
    </w:p>
    <w:p w:rsidR="00775FDC" w:rsidRDefault="00775FDC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</w:p>
    <w:p w:rsidR="00775FDC" w:rsidRDefault="00775FDC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775FDC" w:rsidRDefault="00775FDC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775FDC" w:rsidRDefault="00775FDC" w:rsidP="00663639">
      <w:pPr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  <w:r>
        <w:rPr>
          <w:rFonts w:ascii="Segoe UI" w:hAnsi="Segoe UI" w:cs="Segoe UI" w:hint="eastAsia"/>
          <w:color w:val="000000"/>
          <w:sz w:val="18"/>
          <w:szCs w:val="18"/>
        </w:rPr>
        <w:t>接管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MainWindow.xaml</w:t>
      </w:r>
      <w:proofErr w:type="spellEnd"/>
      <w:r>
        <w:rPr>
          <w:rFonts w:ascii="Segoe UI" w:hAnsi="Segoe UI" w:cs="Segoe UI" w:hint="eastAsia"/>
          <w:color w:val="000000"/>
          <w:sz w:val="18"/>
          <w:szCs w:val="18"/>
        </w:rPr>
        <w:t>的逻辑部分</w:t>
      </w:r>
    </w:p>
    <w:p w:rsidR="00B67839" w:rsidRDefault="00B67839" w:rsidP="00663639">
      <w:pPr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System.Windows.Controls.Grid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canvas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b/>
          <w:bCs/>
          <w:color w:val="0066CC"/>
          <w:sz w:val="18"/>
          <w:szCs w:val="18"/>
          <w:u w:val="single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b/>
          <w:bCs/>
          <w:color w:val="0066CC"/>
          <w:sz w:val="18"/>
          <w:szCs w:val="18"/>
          <w:u w:val="single"/>
        </w:rPr>
      </w:pP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b/>
          <w:bCs/>
          <w:sz w:val="18"/>
          <w:szCs w:val="18"/>
        </w:rPr>
      </w:pPr>
      <w:r w:rsidRPr="00AA28AB">
        <w:rPr>
          <w:rFonts w:ascii="Segoe UI" w:hAnsi="Segoe UI" w:cs="Segoe UI" w:hint="eastAsia"/>
          <w:b/>
          <w:bCs/>
          <w:sz w:val="18"/>
          <w:szCs w:val="18"/>
        </w:rPr>
        <w:t>Summary</w:t>
      </w: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 w:hint="eastAsia"/>
          <w:bCs/>
          <w:sz w:val="18"/>
          <w:szCs w:val="18"/>
        </w:rPr>
        <w:t>窗口上的主绘图区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sz w:val="17"/>
          <w:szCs w:val="17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System.Windows.Controls.Grid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canvasTree</w:t>
      </w:r>
      <w:proofErr w:type="spellEnd"/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b/>
          <w:color w:val="000000"/>
          <w:sz w:val="18"/>
          <w:szCs w:val="18"/>
        </w:rPr>
      </w:pPr>
      <w:r w:rsidRPr="00AA28AB">
        <w:rPr>
          <w:rFonts w:ascii="Segoe UI" w:hAnsi="Segoe UI" w:cs="Segoe UI" w:hint="eastAsia"/>
          <w:b/>
          <w:color w:val="000000"/>
          <w:sz w:val="18"/>
          <w:szCs w:val="18"/>
        </w:rPr>
        <w:t>Summary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  <w:r>
        <w:rPr>
          <w:rFonts w:ascii="Segoe UI" w:hAnsi="Segoe UI" w:cs="Segoe UI" w:hint="eastAsia"/>
          <w:color w:val="000000"/>
          <w:sz w:val="18"/>
          <w:szCs w:val="18"/>
        </w:rPr>
        <w:t>窗口右侧的查询树绘图区</w:t>
      </w: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color w:val="000000"/>
          <w:sz w:val="18"/>
          <w:szCs w:val="18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System.Windows.Controls.Button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buttonStartDraw</w:t>
      </w:r>
      <w:proofErr w:type="spellEnd"/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b/>
          <w:sz w:val="17"/>
          <w:szCs w:val="17"/>
        </w:rPr>
      </w:pPr>
      <w:r w:rsidRPr="00AA28AB">
        <w:rPr>
          <w:rFonts w:ascii="Segoe UI" w:hAnsi="Segoe UI" w:cs="Segoe UI" w:hint="eastAsia"/>
          <w:b/>
          <w:sz w:val="17"/>
          <w:szCs w:val="17"/>
        </w:rPr>
        <w:t>Summary</w:t>
      </w: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 w:hint="eastAsia"/>
          <w:sz w:val="18"/>
          <w:szCs w:val="17"/>
        </w:rPr>
      </w:pPr>
      <w:r w:rsidRPr="00AA28AB">
        <w:rPr>
          <w:rFonts w:ascii="Segoe UI" w:hAnsi="Segoe UI" w:cs="Segoe UI" w:hint="eastAsia"/>
          <w:sz w:val="18"/>
          <w:szCs w:val="17"/>
        </w:rPr>
        <w:t>绘制数据图按钮</w:t>
      </w: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b/>
          <w:sz w:val="17"/>
          <w:szCs w:val="17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System.Windows.Controls.Button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buttonGO</w:t>
      </w:r>
      <w:proofErr w:type="spellEnd"/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b/>
          <w:sz w:val="17"/>
          <w:szCs w:val="17"/>
        </w:rPr>
      </w:pPr>
      <w:r w:rsidRPr="00AA28AB">
        <w:rPr>
          <w:rFonts w:ascii="Segoe UI" w:hAnsi="Segoe UI" w:cs="Segoe UI" w:hint="eastAsia"/>
          <w:b/>
          <w:sz w:val="17"/>
          <w:szCs w:val="17"/>
        </w:rPr>
        <w:t>Summary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  <w:r w:rsidRPr="00AA28AB">
        <w:rPr>
          <w:rFonts w:ascii="Segoe UI" w:hAnsi="Segoe UI" w:cs="Segoe UI" w:hint="eastAsia"/>
          <w:sz w:val="17"/>
          <w:szCs w:val="17"/>
        </w:rPr>
        <w:t>查询按钮</w:t>
      </w: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sz w:val="17"/>
          <w:szCs w:val="17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System.Windows.Controls.TextBlock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textBlockInfo</w:t>
      </w:r>
      <w:proofErr w:type="spellEnd"/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b/>
          <w:sz w:val="17"/>
          <w:szCs w:val="17"/>
        </w:rPr>
      </w:pPr>
      <w:r w:rsidRPr="00AA28AB">
        <w:rPr>
          <w:rFonts w:ascii="Segoe UI" w:hAnsi="Segoe UI" w:cs="Segoe UI" w:hint="eastAsia"/>
          <w:b/>
          <w:sz w:val="17"/>
          <w:szCs w:val="17"/>
        </w:rPr>
        <w:t>Summary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  <w:r>
        <w:rPr>
          <w:rFonts w:ascii="Segoe UI" w:hAnsi="Segoe UI" w:cs="Segoe UI" w:hint="eastAsia"/>
          <w:sz w:val="17"/>
          <w:szCs w:val="17"/>
        </w:rPr>
        <w:t>显示时间文本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sz w:val="17"/>
          <w:szCs w:val="17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System.Windows.Controls.TextBlock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textBlockInfo2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b/>
          <w:sz w:val="17"/>
          <w:szCs w:val="17"/>
        </w:rPr>
      </w:pPr>
      <w:r w:rsidRPr="00AA28AB">
        <w:rPr>
          <w:rFonts w:ascii="Segoe UI" w:hAnsi="Segoe UI" w:cs="Segoe UI" w:hint="eastAsia"/>
          <w:b/>
          <w:sz w:val="17"/>
          <w:szCs w:val="17"/>
        </w:rPr>
        <w:t>Summary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  <w:r>
        <w:rPr>
          <w:rFonts w:ascii="Segoe UI" w:hAnsi="Segoe UI" w:cs="Segoe UI" w:hint="eastAsia"/>
          <w:sz w:val="17"/>
          <w:szCs w:val="17"/>
        </w:rPr>
        <w:t>显示时间文本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sz w:val="17"/>
          <w:szCs w:val="17"/>
        </w:rPr>
      </w:pP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internal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System.Windows.Controls.TextBox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textBoxSearch</w:t>
      </w:r>
      <w:proofErr w:type="spellEnd"/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B67839" w:rsidRDefault="00B67839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</w:p>
    <w:p w:rsidR="00AA28AB" w:rsidRP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b/>
          <w:sz w:val="17"/>
          <w:szCs w:val="17"/>
        </w:rPr>
      </w:pPr>
      <w:r w:rsidRPr="00AA28AB">
        <w:rPr>
          <w:rFonts w:ascii="Segoe UI" w:hAnsi="Segoe UI" w:cs="Segoe UI" w:hint="eastAsia"/>
          <w:b/>
          <w:sz w:val="17"/>
          <w:szCs w:val="17"/>
        </w:rPr>
        <w:t>Summary</w:t>
      </w:r>
    </w:p>
    <w:p w:rsidR="00AA28AB" w:rsidRDefault="00AA28AB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 w:hint="eastAsia"/>
          <w:sz w:val="17"/>
          <w:szCs w:val="17"/>
        </w:rPr>
      </w:pPr>
      <w:r>
        <w:rPr>
          <w:rFonts w:ascii="Segoe UI" w:hAnsi="Segoe UI" w:cs="Segoe UI" w:hint="eastAsia"/>
          <w:sz w:val="17"/>
          <w:szCs w:val="17"/>
        </w:rPr>
        <w:t>用于输入查询关键词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hAnsi="Segoe UI" w:cs="Segoe UI"/>
          <w:sz w:val="17"/>
          <w:szCs w:val="17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private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buttonStartDraw_Click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object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sender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System.Windows.RoutedEventArgs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e</w:t>
      </w:r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  <w:lang w:val="zh-CN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单击显示数据图按钮的相应事件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  <w:lang w:val="zh-CN"/>
        </w:rPr>
      </w:pP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4013A3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gram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sender</w:t>
      </w:r>
      <w:proofErr w:type="gram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 w:hint="eastAsia"/>
          <w:color w:val="000000"/>
          <w:sz w:val="18"/>
          <w:szCs w:val="18"/>
        </w:rPr>
      </w:pPr>
      <w:proofErr w:type="gram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e</w:t>
      </w:r>
      <w:proofErr w:type="gram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40"/>
        <w:rPr>
          <w:rFonts w:ascii="Segoe UI" w:eastAsia="宋体" w:hAnsi="Segoe UI" w:cs="Segoe UI"/>
          <w:sz w:val="17"/>
          <w:szCs w:val="17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private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buttonGO_Click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object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sender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System.Windows.RoutedEventArgs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e</w:t>
      </w:r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  <w:lang w:val="zh-CN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单击搜索按钮的响应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  <w:lang w:val="zh-CN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  <w:lang w:val="zh-CN"/>
        </w:rPr>
      </w:pPr>
      <w:r>
        <w:rPr>
          <w:rFonts w:ascii="Segoe UI" w:eastAsia="宋体" w:hAnsi="Segoe UI" w:cs="Segoe UI"/>
          <w:b/>
          <w:bCs/>
          <w:color w:val="000000"/>
          <w:sz w:val="18"/>
          <w:szCs w:val="18"/>
          <w:lang w:val="zh-CN"/>
        </w:rPr>
        <w:t>Parameters: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gram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sender</w:t>
      </w:r>
      <w:proofErr w:type="gram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sz w:val="17"/>
          <w:szCs w:val="17"/>
        </w:rPr>
      </w:pPr>
      <w:proofErr w:type="gram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e</w:t>
      </w:r>
      <w:proofErr w:type="gram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</w:p>
    <w:p w:rsidR="004013A3" w:rsidRDefault="004013A3" w:rsidP="00663639">
      <w:pPr>
        <w:ind w:left="420" w:firstLine="420"/>
        <w:rPr>
          <w:rFonts w:hint="eastAsia"/>
        </w:rPr>
      </w:pPr>
    </w:p>
    <w:p w:rsidR="004013A3" w:rsidRDefault="004013A3" w:rsidP="00BD7DA1">
      <w:pPr>
        <w:widowControl w:val="0"/>
        <w:autoSpaceDE w:val="0"/>
        <w:autoSpaceDN w:val="0"/>
        <w:adjustRightInd w:val="0"/>
        <w:spacing w:after="0"/>
        <w:ind w:leftChars="371" w:left="742"/>
        <w:jc w:val="left"/>
        <w:rPr>
          <w:rFonts w:ascii="Segoe UI" w:hAnsi="Segoe UI" w:cs="Segoe UI"/>
          <w:color w:val="000000"/>
          <w:sz w:val="18"/>
          <w:szCs w:val="18"/>
        </w:rPr>
      </w:pPr>
      <w:proofErr w:type="gramStart"/>
      <w:r>
        <w:rPr>
          <w:rFonts w:ascii="Segoe UI" w:hAnsi="Segoe UI" w:cs="Segoe UI"/>
          <w:color w:val="000000"/>
          <w:sz w:val="18"/>
          <w:szCs w:val="18"/>
        </w:rPr>
        <w:t>private</w:t>
      </w:r>
      <w:proofErr w:type="gram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>void</w:t>
      </w:r>
      <w:bookmarkStart w:id="40" w:name="_GoBack"/>
      <w:bookmarkEnd w:id="40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18"/>
          <w:szCs w:val="18"/>
        </w:rPr>
        <w:t>imageDisplay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(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System.Windows.Media.PathGeometry</w:t>
      </w:r>
      <w:proofErr w:type="spellEnd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[]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dataGraph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System.Windows.Media.Brush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brush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System.Windows.Controls.Grid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grid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bool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i/>
          <w:iCs/>
          <w:color w:val="000000"/>
          <w:sz w:val="18"/>
          <w:szCs w:val="18"/>
        </w:rPr>
        <w:t>uniform</w:t>
      </w:r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int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lineThickness</w:t>
      </w:r>
      <w:proofErr w:type="spellEnd"/>
      <w:r>
        <w:rPr>
          <w:rFonts w:ascii="Segoe UI" w:hAnsi="Segoe UI" w:cs="Segoe UI"/>
          <w:b/>
          <w:bCs/>
          <w:color w:val="000000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bool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i/>
          <w:iCs/>
          <w:color w:val="000000"/>
          <w:sz w:val="18"/>
          <w:szCs w:val="18"/>
        </w:rPr>
        <w:t>shapeStroke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)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 xml:space="preserve">    Member of 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DDB2011Prototype</w:t>
      </w:r>
      <w:r>
        <w:rPr>
          <w:rFonts w:ascii="Segoe UI" w:hAnsi="Segoe UI" w:cs="Segoe UI"/>
          <w:color w:val="000000"/>
          <w:sz w:val="18"/>
          <w:szCs w:val="18"/>
        </w:rPr>
        <w:t>.</w:t>
      </w:r>
      <w:r>
        <w:rPr>
          <w:rFonts w:ascii="Segoe UI" w:hAnsi="Segoe UI" w:cs="Segoe UI"/>
          <w:b/>
          <w:bCs/>
          <w:color w:val="0066CC"/>
          <w:sz w:val="18"/>
          <w:szCs w:val="18"/>
          <w:u w:val="single"/>
        </w:rPr>
        <w:t>MainWindow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hAnsi="Segoe UI" w:cs="Segoe UI"/>
          <w:b/>
          <w:bCs/>
          <w:color w:val="000000"/>
          <w:sz w:val="18"/>
          <w:szCs w:val="18"/>
        </w:rPr>
      </w:pPr>
      <w:r>
        <w:rPr>
          <w:rFonts w:ascii="Segoe UI" w:hAnsi="Segoe UI" w:cs="Segoe UI"/>
          <w:b/>
          <w:bCs/>
          <w:color w:val="000000"/>
          <w:sz w:val="18"/>
          <w:szCs w:val="18"/>
        </w:rPr>
        <w:t>Summary:</w:t>
      </w: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>
        <w:rPr>
          <w:rFonts w:ascii="宋体" w:eastAsia="宋体" w:hAnsi="Segoe UI" w:cs="宋体" w:hint="eastAsia"/>
          <w:color w:val="000000"/>
          <w:sz w:val="18"/>
          <w:szCs w:val="18"/>
          <w:lang w:val="zh-CN"/>
        </w:rPr>
        <w:t>将数据图绘制到屏幕</w:t>
      </w: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1"/>
        <w:rPr>
          <w:rFonts w:ascii="Segoe UI" w:eastAsia="宋体" w:hAnsi="Segoe UI" w:cs="Segoe UI"/>
          <w:b/>
          <w:bCs/>
          <w:color w:val="000000"/>
          <w:sz w:val="18"/>
          <w:szCs w:val="18"/>
        </w:rPr>
      </w:pPr>
      <w:r w:rsidRPr="004013A3">
        <w:rPr>
          <w:rFonts w:ascii="Segoe UI" w:eastAsia="宋体" w:hAnsi="Segoe UI" w:cs="Segoe UI"/>
          <w:b/>
          <w:bCs/>
          <w:color w:val="000000"/>
          <w:sz w:val="18"/>
          <w:szCs w:val="18"/>
        </w:rPr>
        <w:t>Parameters:</w:t>
      </w: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proofErr w:type="spellStart"/>
      <w:r>
        <w:rPr>
          <w:rFonts w:ascii="Segoe UI" w:eastAsia="宋体" w:hAnsi="Segoe UI" w:cs="Segoe UI"/>
          <w:i/>
          <w:iCs/>
          <w:color w:val="000000"/>
          <w:sz w:val="18"/>
          <w:szCs w:val="18"/>
        </w:rPr>
        <w:t>dataGraph</w:t>
      </w:r>
      <w:proofErr w:type="spellEnd"/>
      <w:r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spellStart"/>
      <w:r>
        <w:rPr>
          <w:rFonts w:ascii="Segoe UI" w:eastAsia="宋体" w:hAnsi="Segoe UI" w:cs="Segoe UI"/>
          <w:color w:val="000000"/>
          <w:sz w:val="18"/>
          <w:szCs w:val="18"/>
        </w:rPr>
        <w:t>GraphManager</w:t>
      </w:r>
      <w:proofErr w:type="spellEnd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数据图</w:t>
      </w: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 w:rsidRPr="004013A3">
        <w:rPr>
          <w:rFonts w:ascii="Segoe UI" w:eastAsia="宋体" w:hAnsi="Segoe UI" w:cs="Segoe UI"/>
          <w:i/>
          <w:iCs/>
          <w:color w:val="000000"/>
          <w:sz w:val="18"/>
          <w:szCs w:val="18"/>
        </w:rPr>
        <w:t>brush</w:t>
      </w:r>
      <w:r w:rsidRPr="004013A3">
        <w:rPr>
          <w:rFonts w:ascii="Segoe UI" w:eastAsia="宋体" w:hAnsi="Segoe UI" w:cs="Segoe UI"/>
          <w:color w:val="000000"/>
          <w:sz w:val="18"/>
          <w:szCs w:val="18"/>
        </w:rPr>
        <w:t xml:space="preserve">: </w:t>
      </w:r>
      <w:proofErr w:type="gramStart"/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笔刷</w:t>
      </w:r>
      <w:proofErr w:type="gramEnd"/>
      <w:r w:rsidRPr="004013A3">
        <w:rPr>
          <w:rFonts w:ascii="Segoe UI" w:eastAsia="宋体" w:hAnsi="Segoe UI" w:cs="Segoe UI"/>
          <w:color w:val="000000"/>
          <w:sz w:val="18"/>
          <w:szCs w:val="18"/>
        </w:rPr>
        <w:t xml:space="preserve">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用于调节颜色</w:t>
      </w:r>
    </w:p>
    <w:p w:rsidR="004013A3" w:rsidRP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</w:rPr>
      </w:pPr>
      <w:r w:rsidRPr="004013A3">
        <w:rPr>
          <w:rFonts w:ascii="Segoe UI" w:eastAsia="宋体" w:hAnsi="Segoe UI" w:cs="Segoe UI"/>
          <w:i/>
          <w:iCs/>
          <w:color w:val="000000"/>
          <w:sz w:val="18"/>
          <w:szCs w:val="18"/>
        </w:rPr>
        <w:t>grid</w:t>
      </w:r>
      <w:r w:rsidRPr="004013A3">
        <w:rPr>
          <w:rFonts w:ascii="Segoe UI" w:eastAsia="宋体" w:hAnsi="Segoe UI" w:cs="Segoe UI"/>
          <w:color w:val="000000"/>
          <w:sz w:val="18"/>
          <w:szCs w:val="18"/>
        </w:rPr>
        <w:t xml:space="preserve">: Grid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用于指定绘图板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  <w:lang w:val="zh-CN"/>
        </w:rPr>
      </w:pPr>
      <w:r>
        <w:rPr>
          <w:rFonts w:ascii="Segoe UI" w:eastAsia="宋体" w:hAnsi="Segoe UI" w:cs="Segoe UI"/>
          <w:i/>
          <w:iCs/>
          <w:color w:val="000000"/>
          <w:sz w:val="18"/>
          <w:szCs w:val="18"/>
          <w:lang w:val="zh-CN"/>
        </w:rPr>
        <w:t>uniform</w:t>
      </w:r>
      <w:r>
        <w:rPr>
          <w:rFonts w:ascii="Segoe UI" w:eastAsia="宋体" w:hAnsi="Segoe UI" w:cs="Segoe UI"/>
          <w:color w:val="000000"/>
          <w:sz w:val="18"/>
          <w:szCs w:val="18"/>
          <w:lang w:val="zh-CN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用于指定是否自动缩放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color w:val="000000"/>
          <w:sz w:val="18"/>
          <w:szCs w:val="18"/>
          <w:lang w:val="zh-CN"/>
        </w:rPr>
      </w:pPr>
      <w:r>
        <w:rPr>
          <w:rFonts w:ascii="Segoe UI" w:eastAsia="宋体" w:hAnsi="Segoe UI" w:cs="Segoe UI"/>
          <w:i/>
          <w:iCs/>
          <w:color w:val="000000"/>
          <w:sz w:val="18"/>
          <w:szCs w:val="18"/>
          <w:lang w:val="zh-CN"/>
        </w:rPr>
        <w:t>lineThickness</w:t>
      </w:r>
      <w:r>
        <w:rPr>
          <w:rFonts w:ascii="Segoe UI" w:eastAsia="宋体" w:hAnsi="Segoe UI" w:cs="Segoe UI"/>
          <w:color w:val="000000"/>
          <w:sz w:val="18"/>
          <w:szCs w:val="18"/>
          <w:lang w:val="zh-CN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用于指定线条宽度</w:t>
      </w:r>
    </w:p>
    <w:p w:rsidR="004013A3" w:rsidRDefault="004013A3" w:rsidP="00663639">
      <w:pPr>
        <w:widowControl w:val="0"/>
        <w:autoSpaceDE w:val="0"/>
        <w:autoSpaceDN w:val="0"/>
        <w:adjustRightInd w:val="0"/>
        <w:spacing w:after="0"/>
        <w:ind w:left="420" w:firstLine="360"/>
        <w:rPr>
          <w:rFonts w:ascii="Segoe UI" w:eastAsia="宋体" w:hAnsi="Segoe UI" w:cs="Segoe UI"/>
          <w:sz w:val="17"/>
          <w:szCs w:val="17"/>
        </w:rPr>
      </w:pPr>
      <w:r>
        <w:rPr>
          <w:rFonts w:ascii="Segoe UI" w:eastAsia="宋体" w:hAnsi="Segoe UI" w:cs="Segoe UI"/>
          <w:i/>
          <w:iCs/>
          <w:color w:val="000000"/>
          <w:sz w:val="18"/>
          <w:szCs w:val="18"/>
          <w:lang w:val="zh-CN"/>
        </w:rPr>
        <w:t>shapeStroke</w:t>
      </w:r>
      <w:r>
        <w:rPr>
          <w:rFonts w:ascii="Segoe UI" w:eastAsia="宋体" w:hAnsi="Segoe UI" w:cs="Segoe UI"/>
          <w:color w:val="000000"/>
          <w:sz w:val="18"/>
          <w:szCs w:val="18"/>
          <w:lang w:val="zh-CN"/>
        </w:rPr>
        <w:t xml:space="preserve">: </w:t>
      </w:r>
      <w:r>
        <w:rPr>
          <w:rFonts w:ascii="Segoe UI" w:eastAsia="宋体" w:hAnsi="Segoe UI" w:cs="Segoe UI" w:hint="eastAsia"/>
          <w:color w:val="000000"/>
          <w:sz w:val="18"/>
          <w:szCs w:val="18"/>
          <w:lang w:val="zh-CN"/>
        </w:rPr>
        <w:t>用于指定是否绘制边线</w:t>
      </w:r>
    </w:p>
    <w:p w:rsidR="004013A3" w:rsidRDefault="004013A3" w:rsidP="00663639">
      <w:pPr>
        <w:ind w:left="420" w:firstLine="420"/>
        <w:rPr>
          <w:rFonts w:hint="eastAsia"/>
        </w:rPr>
      </w:pPr>
    </w:p>
    <w:p w:rsidR="00294AC8" w:rsidRPr="00775FDC" w:rsidRDefault="00294AC8" w:rsidP="00663639">
      <w:pPr>
        <w:ind w:left="420" w:firstLine="420"/>
        <w:rPr>
          <w:rFonts w:hint="eastAsia"/>
        </w:rPr>
      </w:pPr>
    </w:p>
    <w:sectPr w:rsidR="00294AC8" w:rsidRPr="00775FDC" w:rsidSect="00D721D5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C5AFF749-4E35-496F-B9C7-81FD9489E00F}"/>
    <w:embedBold r:id="rId2" w:fontKey="{1A9CB331-1800-47EC-95A4-C410F15CACEE}"/>
    <w:embedItalic r:id="rId3" w:fontKey="{BD0451E1-D984-4912-A876-7DDCF3188216}"/>
    <w:embedBoldItalic r:id="rId4" w:fontKey="{54251174-44A8-422A-814F-CA97D274137D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5" w:subsetted="1" w:fontKey="{9110BFC8-66DC-4E19-8421-1449229A3669}"/>
    <w:embedBold r:id="rId6" w:subsetted="1" w:fontKey="{996C8AFD-B270-4E29-BFA8-7CED09BA6416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7" w:fontKey="{03866344-1894-48DA-8B9E-260CC998A34B}"/>
    <w:embedBold r:id="rId8" w:fontKey="{360FE96A-65B7-49AC-A8B9-80DD91B5ABE1}"/>
    <w:embedItalic r:id="rId9" w:fontKey="{2B9185BE-8FF5-44B4-A307-9AE33F757D8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6"/>
    <w:multiLevelType w:val="singleLevel"/>
    <w:tmpl w:val="0000000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07"/>
    <w:multiLevelType w:val="singleLevel"/>
    <w:tmpl w:val="0000000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3">
    <w:nsid w:val="0407330E"/>
    <w:multiLevelType w:val="hybridMultilevel"/>
    <w:tmpl w:val="B958E9C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19045F39"/>
    <w:multiLevelType w:val="hybridMultilevel"/>
    <w:tmpl w:val="C868F2C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3C73149"/>
    <w:multiLevelType w:val="hybridMultilevel"/>
    <w:tmpl w:val="D1C64E16"/>
    <w:lvl w:ilvl="0" w:tplc="00000005">
      <w:start w:val="1"/>
      <w:numFmt w:val="decimal"/>
      <w:lvlText w:val="%1."/>
      <w:lvlJc w:val="left"/>
      <w:pPr>
        <w:tabs>
          <w:tab w:val="num" w:pos="1265"/>
        </w:tabs>
        <w:ind w:left="1265" w:hanging="4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2B7C62F0"/>
    <w:multiLevelType w:val="hybridMultilevel"/>
    <w:tmpl w:val="9C4CAFB8"/>
    <w:lvl w:ilvl="0" w:tplc="00000005">
      <w:start w:val="1"/>
      <w:numFmt w:val="decimal"/>
      <w:lvlText w:val="%1."/>
      <w:lvlJc w:val="left"/>
      <w:pPr>
        <w:tabs>
          <w:tab w:val="num" w:pos="1265"/>
        </w:tabs>
        <w:ind w:left="1265" w:hanging="4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37795860"/>
    <w:multiLevelType w:val="hybridMultilevel"/>
    <w:tmpl w:val="42F641B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40A53404"/>
    <w:multiLevelType w:val="hybridMultilevel"/>
    <w:tmpl w:val="702A84C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9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CA8"/>
    <w:rsid w:val="000C2C93"/>
    <w:rsid w:val="000C3C03"/>
    <w:rsid w:val="000D29CF"/>
    <w:rsid w:val="00181C2D"/>
    <w:rsid w:val="001C219A"/>
    <w:rsid w:val="001D7E64"/>
    <w:rsid w:val="00204BDF"/>
    <w:rsid w:val="00294AC8"/>
    <w:rsid w:val="00306E7E"/>
    <w:rsid w:val="004013A3"/>
    <w:rsid w:val="004D691A"/>
    <w:rsid w:val="00546D57"/>
    <w:rsid w:val="00663639"/>
    <w:rsid w:val="006E5422"/>
    <w:rsid w:val="00750094"/>
    <w:rsid w:val="00775FDC"/>
    <w:rsid w:val="00812DEB"/>
    <w:rsid w:val="00853039"/>
    <w:rsid w:val="00863A9D"/>
    <w:rsid w:val="00A319FC"/>
    <w:rsid w:val="00AA28AB"/>
    <w:rsid w:val="00B1550D"/>
    <w:rsid w:val="00B67839"/>
    <w:rsid w:val="00BD7DA1"/>
    <w:rsid w:val="00C001E2"/>
    <w:rsid w:val="00C00225"/>
    <w:rsid w:val="00C034C8"/>
    <w:rsid w:val="00CB0024"/>
    <w:rsid w:val="00D721D5"/>
    <w:rsid w:val="00DA4485"/>
    <w:rsid w:val="00DD2667"/>
    <w:rsid w:val="00EE36AD"/>
    <w:rsid w:val="00EF6938"/>
    <w:rsid w:val="00F1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1D5"/>
  </w:style>
  <w:style w:type="paragraph" w:styleId="1">
    <w:name w:val="heading 1"/>
    <w:basedOn w:val="a"/>
    <w:next w:val="a"/>
    <w:link w:val="1Char"/>
    <w:uiPriority w:val="9"/>
    <w:qFormat/>
    <w:rsid w:val="00D721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21D5"/>
    <w:pPr>
      <w:spacing w:before="24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1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721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21D5"/>
    <w:pPr>
      <w:spacing w:before="200" w:after="0"/>
      <w:jc w:val="left"/>
      <w:outlineLvl w:val="4"/>
    </w:pPr>
    <w:rPr>
      <w:smallCaps/>
      <w:color w:val="0072E5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21D5"/>
    <w:pPr>
      <w:spacing w:after="0"/>
      <w:jc w:val="left"/>
      <w:outlineLvl w:val="5"/>
    </w:pPr>
    <w:rPr>
      <w:smallCaps/>
      <w:color w:val="3399FF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21D5"/>
    <w:pPr>
      <w:spacing w:after="0"/>
      <w:jc w:val="left"/>
      <w:outlineLvl w:val="6"/>
    </w:pPr>
    <w:rPr>
      <w:b/>
      <w:smallCaps/>
      <w:color w:val="3399FF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21D5"/>
    <w:pPr>
      <w:spacing w:after="0"/>
      <w:jc w:val="left"/>
      <w:outlineLvl w:val="7"/>
    </w:pPr>
    <w:rPr>
      <w:b/>
      <w:i/>
      <w:smallCaps/>
      <w:color w:val="0072E5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21D5"/>
    <w:pPr>
      <w:spacing w:after="0"/>
      <w:jc w:val="left"/>
      <w:outlineLvl w:val="8"/>
    </w:pPr>
    <w:rPr>
      <w:b/>
      <w:i/>
      <w:smallCaps/>
      <w:color w:val="004B98" w:themeColor="accent2" w:themeShade="7F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50">
    <w:name w:val="toc 5"/>
    <w:basedOn w:val="a"/>
    <w:next w:val="a"/>
    <w:pPr>
      <w:ind w:leftChars="800" w:left="1680"/>
    </w:pPr>
  </w:style>
  <w:style w:type="paragraph" w:styleId="10">
    <w:name w:val="toc 1"/>
    <w:basedOn w:val="a"/>
    <w:next w:val="a"/>
    <w:uiPriority w:val="39"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0">
    <w:name w:val="toc 6"/>
    <w:basedOn w:val="a"/>
    <w:next w:val="a"/>
    <w:pPr>
      <w:ind w:leftChars="1000" w:left="2100"/>
    </w:pPr>
  </w:style>
  <w:style w:type="paragraph" w:styleId="70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0">
    <w:name w:val="toc 9"/>
    <w:basedOn w:val="a"/>
    <w:next w:val="a"/>
    <w:pPr>
      <w:ind w:leftChars="1600" w:left="3360"/>
    </w:pPr>
  </w:style>
  <w:style w:type="character" w:customStyle="1" w:styleId="1Char">
    <w:name w:val="标题 1 Char"/>
    <w:basedOn w:val="a0"/>
    <w:link w:val="1"/>
    <w:uiPriority w:val="9"/>
    <w:rsid w:val="00D721D5"/>
    <w:rPr>
      <w:smallCaps/>
      <w:spacing w:val="5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721D5"/>
    <w:rPr>
      <w:smallCaps/>
      <w:spacing w:val="5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D721D5"/>
    <w:rPr>
      <w:smallCaps/>
      <w:spacing w:val="5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D721D5"/>
    <w:rPr>
      <w:smallCaps/>
      <w:spacing w:val="10"/>
      <w:sz w:val="22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D721D5"/>
    <w:rPr>
      <w:smallCaps/>
      <w:color w:val="0072E5" w:themeColor="accent2" w:themeShade="BF"/>
      <w:spacing w:val="10"/>
      <w:sz w:val="22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D721D5"/>
    <w:rPr>
      <w:smallCaps/>
      <w:color w:val="3399FF" w:themeColor="accent2"/>
      <w:spacing w:val="5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D721D5"/>
    <w:rPr>
      <w:b/>
      <w:smallCaps/>
      <w:color w:val="3399FF" w:themeColor="accent2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721D5"/>
    <w:rPr>
      <w:b/>
      <w:i/>
      <w:smallCaps/>
      <w:color w:val="0072E5" w:themeColor="accent2" w:themeShade="BF"/>
    </w:rPr>
  </w:style>
  <w:style w:type="character" w:customStyle="1" w:styleId="9Char">
    <w:name w:val="标题 9 Char"/>
    <w:basedOn w:val="a0"/>
    <w:link w:val="9"/>
    <w:uiPriority w:val="9"/>
    <w:semiHidden/>
    <w:rsid w:val="00D721D5"/>
    <w:rPr>
      <w:b/>
      <w:i/>
      <w:smallCaps/>
      <w:color w:val="004B98" w:themeColor="accent2" w:themeShade="7F"/>
    </w:rPr>
  </w:style>
  <w:style w:type="paragraph" w:styleId="a6">
    <w:name w:val="caption"/>
    <w:basedOn w:val="a"/>
    <w:next w:val="a"/>
    <w:uiPriority w:val="35"/>
    <w:semiHidden/>
    <w:unhideWhenUsed/>
    <w:qFormat/>
    <w:rsid w:val="00D721D5"/>
    <w:rPr>
      <w:b/>
      <w:bCs/>
      <w:caps/>
      <w:sz w:val="16"/>
      <w:szCs w:val="18"/>
    </w:rPr>
  </w:style>
  <w:style w:type="paragraph" w:styleId="a7">
    <w:name w:val="Title"/>
    <w:basedOn w:val="a"/>
    <w:next w:val="a"/>
    <w:link w:val="Char"/>
    <w:uiPriority w:val="10"/>
    <w:qFormat/>
    <w:rsid w:val="00D721D5"/>
    <w:pPr>
      <w:pBdr>
        <w:top w:val="single" w:sz="12" w:space="1" w:color="3399FF" w:themeColor="accent2"/>
      </w:pBdr>
      <w:jc w:val="right"/>
    </w:pPr>
    <w:rPr>
      <w:smallCaps/>
      <w:sz w:val="48"/>
      <w:szCs w:val="48"/>
    </w:rPr>
  </w:style>
  <w:style w:type="character" w:customStyle="1" w:styleId="Char">
    <w:name w:val="标题 Char"/>
    <w:basedOn w:val="a0"/>
    <w:link w:val="a7"/>
    <w:uiPriority w:val="10"/>
    <w:rsid w:val="00D721D5"/>
    <w:rPr>
      <w:smallCaps/>
      <w:sz w:val="48"/>
      <w:szCs w:val="48"/>
    </w:rPr>
  </w:style>
  <w:style w:type="paragraph" w:styleId="a8">
    <w:name w:val="Subtitle"/>
    <w:basedOn w:val="a"/>
    <w:next w:val="a"/>
    <w:link w:val="Char0"/>
    <w:uiPriority w:val="11"/>
    <w:qFormat/>
    <w:rsid w:val="00D721D5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副标题 Char"/>
    <w:basedOn w:val="a0"/>
    <w:link w:val="a8"/>
    <w:uiPriority w:val="11"/>
    <w:rsid w:val="00D721D5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D721D5"/>
    <w:rPr>
      <w:b/>
      <w:color w:val="3399FF" w:themeColor="accent2"/>
    </w:rPr>
  </w:style>
  <w:style w:type="character" w:styleId="aa">
    <w:name w:val="Emphasis"/>
    <w:uiPriority w:val="20"/>
    <w:qFormat/>
    <w:rsid w:val="00D721D5"/>
    <w:rPr>
      <w:b/>
      <w:i/>
      <w:spacing w:val="10"/>
    </w:rPr>
  </w:style>
  <w:style w:type="paragraph" w:styleId="ab">
    <w:name w:val="No Spacing"/>
    <w:basedOn w:val="a"/>
    <w:link w:val="Char1"/>
    <w:uiPriority w:val="1"/>
    <w:qFormat/>
    <w:rsid w:val="00D721D5"/>
    <w:pPr>
      <w:spacing w:after="0"/>
    </w:pPr>
  </w:style>
  <w:style w:type="character" w:customStyle="1" w:styleId="Char1">
    <w:name w:val="无间隔 Char"/>
    <w:basedOn w:val="a0"/>
    <w:link w:val="ab"/>
    <w:uiPriority w:val="1"/>
    <w:rsid w:val="00D721D5"/>
  </w:style>
  <w:style w:type="paragraph" w:styleId="ac">
    <w:name w:val="List Paragraph"/>
    <w:basedOn w:val="a"/>
    <w:uiPriority w:val="34"/>
    <w:qFormat/>
    <w:rsid w:val="00D721D5"/>
    <w:pPr>
      <w:ind w:left="720"/>
      <w:contextualSpacing/>
    </w:pPr>
  </w:style>
  <w:style w:type="paragraph" w:styleId="ad">
    <w:name w:val="Quote"/>
    <w:basedOn w:val="a"/>
    <w:next w:val="a"/>
    <w:link w:val="Char2"/>
    <w:uiPriority w:val="29"/>
    <w:qFormat/>
    <w:rsid w:val="00D721D5"/>
    <w:rPr>
      <w:i/>
    </w:rPr>
  </w:style>
  <w:style w:type="character" w:customStyle="1" w:styleId="Char2">
    <w:name w:val="引用 Char"/>
    <w:basedOn w:val="a0"/>
    <w:link w:val="ad"/>
    <w:uiPriority w:val="29"/>
    <w:rsid w:val="00D721D5"/>
    <w:rPr>
      <w:i/>
    </w:rPr>
  </w:style>
  <w:style w:type="paragraph" w:styleId="ae">
    <w:name w:val="Intense Quote"/>
    <w:basedOn w:val="a"/>
    <w:next w:val="a"/>
    <w:link w:val="Char3"/>
    <w:uiPriority w:val="30"/>
    <w:qFormat/>
    <w:rsid w:val="00D721D5"/>
    <w:pPr>
      <w:pBdr>
        <w:top w:val="single" w:sz="8" w:space="10" w:color="0072E5" w:themeColor="accent2" w:themeShade="BF"/>
        <w:left w:val="single" w:sz="8" w:space="10" w:color="0072E5" w:themeColor="accent2" w:themeShade="BF"/>
        <w:bottom w:val="single" w:sz="8" w:space="10" w:color="0072E5" w:themeColor="accent2" w:themeShade="BF"/>
        <w:right w:val="single" w:sz="8" w:space="10" w:color="0072E5" w:themeColor="accent2" w:themeShade="BF"/>
      </w:pBdr>
      <w:shd w:val="clear" w:color="auto" w:fill="339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明显引用 Char"/>
    <w:basedOn w:val="a0"/>
    <w:link w:val="ae"/>
    <w:uiPriority w:val="30"/>
    <w:rsid w:val="00D721D5"/>
    <w:rPr>
      <w:b/>
      <w:i/>
      <w:color w:val="FFFFFF" w:themeColor="background1"/>
      <w:shd w:val="clear" w:color="auto" w:fill="3399FF" w:themeFill="accent2"/>
    </w:rPr>
  </w:style>
  <w:style w:type="character" w:styleId="af">
    <w:name w:val="Subtle Emphasis"/>
    <w:uiPriority w:val="19"/>
    <w:qFormat/>
    <w:rsid w:val="00D721D5"/>
    <w:rPr>
      <w:i/>
    </w:rPr>
  </w:style>
  <w:style w:type="character" w:styleId="af0">
    <w:name w:val="Intense Emphasis"/>
    <w:uiPriority w:val="21"/>
    <w:qFormat/>
    <w:rsid w:val="00D721D5"/>
    <w:rPr>
      <w:b/>
      <w:i/>
      <w:color w:val="3399FF" w:themeColor="accent2"/>
      <w:spacing w:val="10"/>
    </w:rPr>
  </w:style>
  <w:style w:type="character" w:styleId="af1">
    <w:name w:val="Subtle Reference"/>
    <w:uiPriority w:val="31"/>
    <w:qFormat/>
    <w:rsid w:val="00D721D5"/>
    <w:rPr>
      <w:b/>
    </w:rPr>
  </w:style>
  <w:style w:type="character" w:styleId="af2">
    <w:name w:val="Intense Reference"/>
    <w:uiPriority w:val="32"/>
    <w:qFormat/>
    <w:rsid w:val="00D721D5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D721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721D5"/>
    <w:pPr>
      <w:outlineLvl w:val="9"/>
    </w:pPr>
    <w:rPr>
      <w:lang w:bidi="en-US"/>
    </w:rPr>
  </w:style>
  <w:style w:type="paragraph" w:styleId="af4">
    <w:name w:val="Balloon Text"/>
    <w:basedOn w:val="a"/>
    <w:link w:val="Char4"/>
    <w:uiPriority w:val="99"/>
    <w:semiHidden/>
    <w:unhideWhenUsed/>
    <w:rsid w:val="00204BDF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204BDF"/>
    <w:rPr>
      <w:sz w:val="18"/>
      <w:szCs w:val="18"/>
    </w:rPr>
  </w:style>
  <w:style w:type="character" w:styleId="af5">
    <w:name w:val="Hyperlink"/>
    <w:basedOn w:val="a0"/>
    <w:uiPriority w:val="99"/>
    <w:unhideWhenUsed/>
    <w:rsid w:val="00004CA8"/>
    <w:rPr>
      <w:color w:val="FFC0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1D5"/>
  </w:style>
  <w:style w:type="paragraph" w:styleId="1">
    <w:name w:val="heading 1"/>
    <w:basedOn w:val="a"/>
    <w:next w:val="a"/>
    <w:link w:val="1Char"/>
    <w:uiPriority w:val="9"/>
    <w:qFormat/>
    <w:rsid w:val="00D721D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21D5"/>
    <w:pPr>
      <w:spacing w:before="24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1D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721D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21D5"/>
    <w:pPr>
      <w:spacing w:before="200" w:after="0"/>
      <w:jc w:val="left"/>
      <w:outlineLvl w:val="4"/>
    </w:pPr>
    <w:rPr>
      <w:smallCaps/>
      <w:color w:val="0072E5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21D5"/>
    <w:pPr>
      <w:spacing w:after="0"/>
      <w:jc w:val="left"/>
      <w:outlineLvl w:val="5"/>
    </w:pPr>
    <w:rPr>
      <w:smallCaps/>
      <w:color w:val="3399FF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21D5"/>
    <w:pPr>
      <w:spacing w:after="0"/>
      <w:jc w:val="left"/>
      <w:outlineLvl w:val="6"/>
    </w:pPr>
    <w:rPr>
      <w:b/>
      <w:smallCaps/>
      <w:color w:val="3399FF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21D5"/>
    <w:pPr>
      <w:spacing w:after="0"/>
      <w:jc w:val="left"/>
      <w:outlineLvl w:val="7"/>
    </w:pPr>
    <w:rPr>
      <w:b/>
      <w:i/>
      <w:smallCaps/>
      <w:color w:val="0072E5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21D5"/>
    <w:pPr>
      <w:spacing w:after="0"/>
      <w:jc w:val="left"/>
      <w:outlineLvl w:val="8"/>
    </w:pPr>
    <w:rPr>
      <w:b/>
      <w:i/>
      <w:smallCaps/>
      <w:color w:val="004B98" w:themeColor="accent2" w:themeShade="7F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50">
    <w:name w:val="toc 5"/>
    <w:basedOn w:val="a"/>
    <w:next w:val="a"/>
    <w:pPr>
      <w:ind w:leftChars="800" w:left="1680"/>
    </w:pPr>
  </w:style>
  <w:style w:type="paragraph" w:styleId="10">
    <w:name w:val="toc 1"/>
    <w:basedOn w:val="a"/>
    <w:next w:val="a"/>
    <w:uiPriority w:val="39"/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0">
    <w:name w:val="toc 6"/>
    <w:basedOn w:val="a"/>
    <w:next w:val="a"/>
    <w:pPr>
      <w:ind w:leftChars="1000" w:left="2100"/>
    </w:pPr>
  </w:style>
  <w:style w:type="paragraph" w:styleId="70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0">
    <w:name w:val="toc 9"/>
    <w:basedOn w:val="a"/>
    <w:next w:val="a"/>
    <w:pPr>
      <w:ind w:leftChars="1600" w:left="3360"/>
    </w:pPr>
  </w:style>
  <w:style w:type="character" w:customStyle="1" w:styleId="1Char">
    <w:name w:val="标题 1 Char"/>
    <w:basedOn w:val="a0"/>
    <w:link w:val="1"/>
    <w:uiPriority w:val="9"/>
    <w:rsid w:val="00D721D5"/>
    <w:rPr>
      <w:smallCaps/>
      <w:spacing w:val="5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721D5"/>
    <w:rPr>
      <w:smallCaps/>
      <w:spacing w:val="5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D721D5"/>
    <w:rPr>
      <w:smallCaps/>
      <w:spacing w:val="5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D721D5"/>
    <w:rPr>
      <w:smallCaps/>
      <w:spacing w:val="10"/>
      <w:sz w:val="22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D721D5"/>
    <w:rPr>
      <w:smallCaps/>
      <w:color w:val="0072E5" w:themeColor="accent2" w:themeShade="BF"/>
      <w:spacing w:val="10"/>
      <w:sz w:val="22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D721D5"/>
    <w:rPr>
      <w:smallCaps/>
      <w:color w:val="3399FF" w:themeColor="accent2"/>
      <w:spacing w:val="5"/>
      <w:sz w:val="22"/>
    </w:rPr>
  </w:style>
  <w:style w:type="character" w:customStyle="1" w:styleId="7Char">
    <w:name w:val="标题 7 Char"/>
    <w:basedOn w:val="a0"/>
    <w:link w:val="7"/>
    <w:uiPriority w:val="9"/>
    <w:semiHidden/>
    <w:rsid w:val="00D721D5"/>
    <w:rPr>
      <w:b/>
      <w:smallCaps/>
      <w:color w:val="3399FF" w:themeColor="accent2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721D5"/>
    <w:rPr>
      <w:b/>
      <w:i/>
      <w:smallCaps/>
      <w:color w:val="0072E5" w:themeColor="accent2" w:themeShade="BF"/>
    </w:rPr>
  </w:style>
  <w:style w:type="character" w:customStyle="1" w:styleId="9Char">
    <w:name w:val="标题 9 Char"/>
    <w:basedOn w:val="a0"/>
    <w:link w:val="9"/>
    <w:uiPriority w:val="9"/>
    <w:semiHidden/>
    <w:rsid w:val="00D721D5"/>
    <w:rPr>
      <w:b/>
      <w:i/>
      <w:smallCaps/>
      <w:color w:val="004B98" w:themeColor="accent2" w:themeShade="7F"/>
    </w:rPr>
  </w:style>
  <w:style w:type="paragraph" w:styleId="a6">
    <w:name w:val="caption"/>
    <w:basedOn w:val="a"/>
    <w:next w:val="a"/>
    <w:uiPriority w:val="35"/>
    <w:semiHidden/>
    <w:unhideWhenUsed/>
    <w:qFormat/>
    <w:rsid w:val="00D721D5"/>
    <w:rPr>
      <w:b/>
      <w:bCs/>
      <w:caps/>
      <w:sz w:val="16"/>
      <w:szCs w:val="18"/>
    </w:rPr>
  </w:style>
  <w:style w:type="paragraph" w:styleId="a7">
    <w:name w:val="Title"/>
    <w:basedOn w:val="a"/>
    <w:next w:val="a"/>
    <w:link w:val="Char"/>
    <w:uiPriority w:val="10"/>
    <w:qFormat/>
    <w:rsid w:val="00D721D5"/>
    <w:pPr>
      <w:pBdr>
        <w:top w:val="single" w:sz="12" w:space="1" w:color="3399FF" w:themeColor="accent2"/>
      </w:pBdr>
      <w:jc w:val="right"/>
    </w:pPr>
    <w:rPr>
      <w:smallCaps/>
      <w:sz w:val="48"/>
      <w:szCs w:val="48"/>
    </w:rPr>
  </w:style>
  <w:style w:type="character" w:customStyle="1" w:styleId="Char">
    <w:name w:val="标题 Char"/>
    <w:basedOn w:val="a0"/>
    <w:link w:val="a7"/>
    <w:uiPriority w:val="10"/>
    <w:rsid w:val="00D721D5"/>
    <w:rPr>
      <w:smallCaps/>
      <w:sz w:val="48"/>
      <w:szCs w:val="48"/>
    </w:rPr>
  </w:style>
  <w:style w:type="paragraph" w:styleId="a8">
    <w:name w:val="Subtitle"/>
    <w:basedOn w:val="a"/>
    <w:next w:val="a"/>
    <w:link w:val="Char0"/>
    <w:uiPriority w:val="11"/>
    <w:qFormat/>
    <w:rsid w:val="00D721D5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副标题 Char"/>
    <w:basedOn w:val="a0"/>
    <w:link w:val="a8"/>
    <w:uiPriority w:val="11"/>
    <w:rsid w:val="00D721D5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D721D5"/>
    <w:rPr>
      <w:b/>
      <w:color w:val="3399FF" w:themeColor="accent2"/>
    </w:rPr>
  </w:style>
  <w:style w:type="character" w:styleId="aa">
    <w:name w:val="Emphasis"/>
    <w:uiPriority w:val="20"/>
    <w:qFormat/>
    <w:rsid w:val="00D721D5"/>
    <w:rPr>
      <w:b/>
      <w:i/>
      <w:spacing w:val="10"/>
    </w:rPr>
  </w:style>
  <w:style w:type="paragraph" w:styleId="ab">
    <w:name w:val="No Spacing"/>
    <w:basedOn w:val="a"/>
    <w:link w:val="Char1"/>
    <w:uiPriority w:val="1"/>
    <w:qFormat/>
    <w:rsid w:val="00D721D5"/>
    <w:pPr>
      <w:spacing w:after="0"/>
    </w:pPr>
  </w:style>
  <w:style w:type="character" w:customStyle="1" w:styleId="Char1">
    <w:name w:val="无间隔 Char"/>
    <w:basedOn w:val="a0"/>
    <w:link w:val="ab"/>
    <w:uiPriority w:val="1"/>
    <w:rsid w:val="00D721D5"/>
  </w:style>
  <w:style w:type="paragraph" w:styleId="ac">
    <w:name w:val="List Paragraph"/>
    <w:basedOn w:val="a"/>
    <w:uiPriority w:val="34"/>
    <w:qFormat/>
    <w:rsid w:val="00D721D5"/>
    <w:pPr>
      <w:ind w:left="720"/>
      <w:contextualSpacing/>
    </w:pPr>
  </w:style>
  <w:style w:type="paragraph" w:styleId="ad">
    <w:name w:val="Quote"/>
    <w:basedOn w:val="a"/>
    <w:next w:val="a"/>
    <w:link w:val="Char2"/>
    <w:uiPriority w:val="29"/>
    <w:qFormat/>
    <w:rsid w:val="00D721D5"/>
    <w:rPr>
      <w:i/>
    </w:rPr>
  </w:style>
  <w:style w:type="character" w:customStyle="1" w:styleId="Char2">
    <w:name w:val="引用 Char"/>
    <w:basedOn w:val="a0"/>
    <w:link w:val="ad"/>
    <w:uiPriority w:val="29"/>
    <w:rsid w:val="00D721D5"/>
    <w:rPr>
      <w:i/>
    </w:rPr>
  </w:style>
  <w:style w:type="paragraph" w:styleId="ae">
    <w:name w:val="Intense Quote"/>
    <w:basedOn w:val="a"/>
    <w:next w:val="a"/>
    <w:link w:val="Char3"/>
    <w:uiPriority w:val="30"/>
    <w:qFormat/>
    <w:rsid w:val="00D721D5"/>
    <w:pPr>
      <w:pBdr>
        <w:top w:val="single" w:sz="8" w:space="10" w:color="0072E5" w:themeColor="accent2" w:themeShade="BF"/>
        <w:left w:val="single" w:sz="8" w:space="10" w:color="0072E5" w:themeColor="accent2" w:themeShade="BF"/>
        <w:bottom w:val="single" w:sz="8" w:space="10" w:color="0072E5" w:themeColor="accent2" w:themeShade="BF"/>
        <w:right w:val="single" w:sz="8" w:space="10" w:color="0072E5" w:themeColor="accent2" w:themeShade="BF"/>
      </w:pBdr>
      <w:shd w:val="clear" w:color="auto" w:fill="339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明显引用 Char"/>
    <w:basedOn w:val="a0"/>
    <w:link w:val="ae"/>
    <w:uiPriority w:val="30"/>
    <w:rsid w:val="00D721D5"/>
    <w:rPr>
      <w:b/>
      <w:i/>
      <w:color w:val="FFFFFF" w:themeColor="background1"/>
      <w:shd w:val="clear" w:color="auto" w:fill="3399FF" w:themeFill="accent2"/>
    </w:rPr>
  </w:style>
  <w:style w:type="character" w:styleId="af">
    <w:name w:val="Subtle Emphasis"/>
    <w:uiPriority w:val="19"/>
    <w:qFormat/>
    <w:rsid w:val="00D721D5"/>
    <w:rPr>
      <w:i/>
    </w:rPr>
  </w:style>
  <w:style w:type="character" w:styleId="af0">
    <w:name w:val="Intense Emphasis"/>
    <w:uiPriority w:val="21"/>
    <w:qFormat/>
    <w:rsid w:val="00D721D5"/>
    <w:rPr>
      <w:b/>
      <w:i/>
      <w:color w:val="3399FF" w:themeColor="accent2"/>
      <w:spacing w:val="10"/>
    </w:rPr>
  </w:style>
  <w:style w:type="character" w:styleId="af1">
    <w:name w:val="Subtle Reference"/>
    <w:uiPriority w:val="31"/>
    <w:qFormat/>
    <w:rsid w:val="00D721D5"/>
    <w:rPr>
      <w:b/>
    </w:rPr>
  </w:style>
  <w:style w:type="character" w:styleId="af2">
    <w:name w:val="Intense Reference"/>
    <w:uiPriority w:val="32"/>
    <w:qFormat/>
    <w:rsid w:val="00D721D5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D721D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721D5"/>
    <w:pPr>
      <w:outlineLvl w:val="9"/>
    </w:pPr>
    <w:rPr>
      <w:lang w:bidi="en-US"/>
    </w:rPr>
  </w:style>
  <w:style w:type="paragraph" w:styleId="af4">
    <w:name w:val="Balloon Text"/>
    <w:basedOn w:val="a"/>
    <w:link w:val="Char4"/>
    <w:uiPriority w:val="99"/>
    <w:semiHidden/>
    <w:unhideWhenUsed/>
    <w:rsid w:val="00204BDF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204BDF"/>
    <w:rPr>
      <w:sz w:val="18"/>
      <w:szCs w:val="18"/>
    </w:rPr>
  </w:style>
  <w:style w:type="character" w:styleId="af5">
    <w:name w:val="Hyperlink"/>
    <w:basedOn w:val="a0"/>
    <w:uiPriority w:val="99"/>
    <w:unhideWhenUsed/>
    <w:rsid w:val="00004CA8"/>
    <w:rPr>
      <w:color w:val="FFC0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blog.csdn.net/jdream314/article/details/6572178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TrueLiTE">
      <a:dk1>
        <a:sysClr val="windowText" lastClr="000000"/>
      </a:dk1>
      <a:lt1>
        <a:sysClr val="window" lastClr="FFFFFF"/>
      </a:lt1>
      <a:dk2>
        <a:srgbClr val="3F3F3F"/>
      </a:dk2>
      <a:lt2>
        <a:srgbClr val="EEECE1"/>
      </a:lt2>
      <a:accent1>
        <a:srgbClr val="00B0F0"/>
      </a:accent1>
      <a:accent2>
        <a:srgbClr val="3399FF"/>
      </a:accent2>
      <a:accent3>
        <a:srgbClr val="5DD3FF"/>
      </a:accent3>
      <a:accent4>
        <a:srgbClr val="3399FF"/>
      </a:accent4>
      <a:accent5>
        <a:srgbClr val="3366CC"/>
      </a:accent5>
      <a:accent6>
        <a:srgbClr val="00425A"/>
      </a:accent6>
      <a:hlink>
        <a:srgbClr val="FFC000"/>
      </a:hlink>
      <a:folHlink>
        <a:srgbClr val="7F600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8129595-B3E7-4627-BA44-364BACECE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1182</Words>
  <Characters>6738</Characters>
  <Application>Microsoft Office Word</Application>
  <DocSecurity>0</DocSecurity>
  <PresentationFormat/>
  <Lines>56</Lines>
  <Paragraphs>15</Paragraphs>
  <Slides>0</Slides>
  <Notes>0</Notes>
  <HiddenSlides>0</HiddenSlides>
  <MMClips>0</MMClips>
  <ScaleCrop>false</ScaleCrop>
  <Manager/>
  <Company/>
  <LinksUpToDate>false</LinksUpToDate>
  <CharactersWithSpaces>7905</CharactersWithSpaces>
  <SharedDoc>false</SharedDoc>
  <HLinks>
    <vt:vector size="78" baseType="variant">
      <vt:variant>
        <vt:i4>6291516</vt:i4>
      </vt:variant>
      <vt:variant>
        <vt:i4>75</vt:i4>
      </vt:variant>
      <vt:variant>
        <vt:i4>0</vt:i4>
      </vt:variant>
      <vt:variant>
        <vt:i4>5</vt:i4>
      </vt:variant>
      <vt:variant>
        <vt:lpwstr>http://blog.csdn.net/jdream314/article/details/6572178</vt:lpwstr>
      </vt:variant>
      <vt:variant>
        <vt:lpwstr/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_Toc18015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_Toc24145</vt:lpwstr>
      </vt:variant>
      <vt:variant>
        <vt:i4>1507388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_Toc8747</vt:lpwstr>
      </vt:variant>
      <vt:variant>
        <vt:i4>1638457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_Toc16882</vt:lpwstr>
      </vt:variant>
      <vt:variant>
        <vt:i4>1900602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_Toc28823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_Toc23843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_Toc14226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_Toc23240</vt:lpwstr>
      </vt:variant>
      <vt:variant>
        <vt:i4>1179703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_Toc25504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_Toc4208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_Toc12886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_Toc8189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整体结构</dc:title>
  <dc:subject/>
  <dc:creator>刘硕</dc:creator>
  <cp:keywords/>
  <dc:description/>
  <cp:lastModifiedBy>SERAPHiM</cp:lastModifiedBy>
  <cp:revision>33</cp:revision>
  <cp:lastPrinted>1899-12-30T00:00:00Z</cp:lastPrinted>
  <dcterms:created xsi:type="dcterms:W3CDTF">2011-11-19T04:10:00Z</dcterms:created>
  <dcterms:modified xsi:type="dcterms:W3CDTF">2011-11-19T05:14:00Z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